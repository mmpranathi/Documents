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Style w:val="divdocumentsectionname-mainfirstparagraph"/>
        <w:tblW w:w="0" w:type="auto"/>
        <w:tblCellSpacing w:w="0" w:type="dxa"/>
        <w:tblInd w:w="20" w:type="dxa"/>
        <w:tblBorders>
          <w:top w:val="single" w:sz="8" w:space="0" w:color="009BCC"/>
          <w:left w:val="single" w:sz="8" w:space="0" w:color="009BCC"/>
          <w:bottom w:val="single" w:sz="8" w:space="0" w:color="009BCC"/>
          <w:right w:val="single" w:sz="8" w:space="0" w:color="009BCC"/>
        </w:tblBorders>
        <w:shd w:val="clear" w:color="auto" w:fill="009BCC"/>
        <w:tblLayout w:type="fixed"/>
        <w:tblCellMar>
          <w:left w:w="0" w:type="dxa"/>
          <w:right w:w="0" w:type="dxa"/>
        </w:tblCellMar>
        <w:tblLook w:val="05E0" w:firstRow="1" w:lastRow="1" w:firstColumn="1" w:lastColumn="1" w:noHBand="0" w:noVBand="1"/>
      </w:tblPr>
      <w:tblGrid>
        <w:gridCol w:w="40"/>
        <w:gridCol w:w="12236"/>
      </w:tblGrid>
      <w:tr w:rsidR="005C0BDD" w:rsidRPr="00E31967" w14:paraId="51284CF4" w14:textId="77777777">
        <w:trPr>
          <w:tblCellSpacing w:w="0" w:type="dxa"/>
        </w:trPr>
        <w:tc>
          <w:tcPr>
            <w:tcW w:w="4" w:type="dxa"/>
            <w:shd w:val="clear" w:color="auto" w:fill="009BCC"/>
            <w:tcMar>
              <w:top w:w="0" w:type="dxa"/>
              <w:left w:w="0" w:type="dxa"/>
              <w:bottom w:w="0" w:type="dxa"/>
              <w:right w:w="0" w:type="dxa"/>
            </w:tcMar>
            <w:hideMark/>
          </w:tcPr>
          <w:p w14:paraId="7AD31BAF" w14:textId="77777777" w:rsidR="005C0BDD" w:rsidRDefault="005C0BDD">
            <w:pPr>
              <w:rPr>
                <w:rFonts w:ascii="Saira" w:eastAsia="Saira" w:hAnsi="Saira" w:cs="Saira"/>
                <w:color w:val="020303"/>
                <w:sz w:val="20"/>
                <w:szCs w:val="20"/>
              </w:rPr>
            </w:pPr>
          </w:p>
        </w:tc>
        <w:tc>
          <w:tcPr>
            <w:tcW w:w="12236" w:type="dxa"/>
            <w:shd w:val="clear" w:color="auto" w:fill="009BCC"/>
            <w:tcMar>
              <w:top w:w="840" w:type="dxa"/>
              <w:left w:w="0" w:type="dxa"/>
              <w:bottom w:w="0" w:type="dxa"/>
              <w:right w:w="0" w:type="dxa"/>
            </w:tcMar>
            <w:hideMark/>
          </w:tcPr>
          <w:p w14:paraId="0FDA148B" w14:textId="77777777" w:rsidR="005C0BDD" w:rsidRPr="002D090B" w:rsidRDefault="008971AF">
            <w:pPr>
              <w:pStyle w:val="div"/>
              <w:spacing w:line="800" w:lineRule="exact"/>
              <w:ind w:left="20" w:right="20"/>
              <w:jc w:val="center"/>
              <w:rPr>
                <w:rStyle w:val="divdocumentname"/>
                <w:rFonts w:ascii="Saira" w:eastAsia="Saira" w:hAnsi="Saira" w:cs="Saira"/>
                <w:b/>
                <w:bCs/>
                <w:caps/>
                <w:color w:val="FFFFFF"/>
                <w:spacing w:val="10"/>
                <w:sz w:val="48"/>
                <w:szCs w:val="48"/>
                <w:shd w:val="clear" w:color="auto" w:fill="auto"/>
                <w:lang w:val="fr-FR"/>
              </w:rPr>
            </w:pPr>
            <w:r w:rsidRPr="002D090B">
              <w:rPr>
                <w:rStyle w:val="span"/>
                <w:rFonts w:ascii="Saira" w:eastAsia="Saira" w:hAnsi="Saira" w:cs="Saira"/>
                <w:b/>
                <w:bCs/>
                <w:caps/>
                <w:color w:val="FFFFFF"/>
                <w:spacing w:val="10"/>
                <w:sz w:val="48"/>
                <w:szCs w:val="48"/>
                <w:lang w:val="fr-FR"/>
              </w:rPr>
              <w:t>PRA</w:t>
            </w:r>
            <w:r w:rsidR="000C6F42" w:rsidRPr="002D090B">
              <w:rPr>
                <w:rStyle w:val="span"/>
                <w:rFonts w:ascii="Saira" w:eastAsia="Saira" w:hAnsi="Saira" w:cs="Saira"/>
                <w:b/>
                <w:bCs/>
                <w:caps/>
                <w:color w:val="FFFFFF"/>
                <w:spacing w:val="10"/>
                <w:sz w:val="48"/>
                <w:szCs w:val="48"/>
                <w:lang w:val="fr-FR"/>
              </w:rPr>
              <w:t>nathi</w:t>
            </w:r>
            <w:r w:rsidRPr="002D090B">
              <w:rPr>
                <w:rStyle w:val="divdocumentname"/>
                <w:rFonts w:ascii="Saira" w:eastAsia="Saira" w:hAnsi="Saira" w:cs="Saira"/>
                <w:b/>
                <w:bCs/>
                <w:caps/>
                <w:color w:val="FFFFFF"/>
                <w:spacing w:val="10"/>
                <w:sz w:val="48"/>
                <w:szCs w:val="48"/>
                <w:shd w:val="clear" w:color="auto" w:fill="auto"/>
                <w:lang w:val="fr-FR"/>
              </w:rPr>
              <w:t xml:space="preserve"> </w:t>
            </w:r>
            <w:r w:rsidRPr="002D090B">
              <w:rPr>
                <w:rStyle w:val="span"/>
                <w:rFonts w:ascii="Saira" w:eastAsia="Saira" w:hAnsi="Saira" w:cs="Saira"/>
                <w:b/>
                <w:bCs/>
                <w:caps/>
                <w:color w:val="FFFFFF"/>
                <w:spacing w:val="10"/>
                <w:sz w:val="48"/>
                <w:szCs w:val="48"/>
                <w:lang w:val="fr-FR"/>
              </w:rPr>
              <w:t>MURAKA</w:t>
            </w:r>
          </w:p>
          <w:p w14:paraId="3C52D7A9" w14:textId="3CEA1161" w:rsidR="005C0BDD" w:rsidRPr="00E31967" w:rsidRDefault="008971AF">
            <w:pPr>
              <w:pStyle w:val="divdocumentdivaddressdiv"/>
              <w:pBdr>
                <w:top w:val="none" w:sz="0" w:space="15" w:color="auto"/>
              </w:pBdr>
              <w:spacing w:after="100"/>
              <w:ind w:left="20" w:right="20"/>
              <w:jc w:val="center"/>
              <w:rPr>
                <w:rStyle w:val="divdocumentaddress"/>
                <w:rFonts w:ascii="Saira" w:eastAsia="Saira" w:hAnsi="Saira" w:cs="Saira"/>
                <w:lang w:val="fr-FR"/>
              </w:rPr>
            </w:pPr>
            <w:r w:rsidRPr="00E31967">
              <w:rPr>
                <w:rStyle w:val="divdocumentsprtr"/>
                <w:rFonts w:ascii="Saira" w:eastAsia="Saira" w:hAnsi="Saira" w:cs="Saira"/>
                <w:color w:val="FFFFFF"/>
                <w:sz w:val="20"/>
                <w:szCs w:val="20"/>
                <w:lang w:val="fr-FR"/>
              </w:rPr>
              <w:t xml:space="preserve">  </w:t>
            </w:r>
            <w:r>
              <w:rPr>
                <w:rStyle w:val="divdocumentsprtr"/>
                <w:rFonts w:ascii="Saira" w:eastAsia="Saira" w:hAnsi="Saira" w:cs="Saira"/>
                <w:noProof/>
                <w:color w:val="FFFFFF"/>
                <w:sz w:val="20"/>
                <w:szCs w:val="20"/>
              </w:rPr>
              <w:drawing>
                <wp:inline distT="0" distB="0" distL="0" distR="0" wp14:anchorId="66BB1F21" wp14:editId="33A6290E">
                  <wp:extent cx="66544" cy="66445"/>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2533" name=""/>
                          <pic:cNvPicPr>
                            <a:picLocks noChangeAspect="1"/>
                          </pic:cNvPicPr>
                        </pic:nvPicPr>
                        <pic:blipFill>
                          <a:blip r:embed="rId7"/>
                          <a:stretch>
                            <a:fillRect/>
                          </a:stretch>
                        </pic:blipFill>
                        <pic:spPr>
                          <a:xfrm>
                            <a:off x="0" y="0"/>
                            <a:ext cx="66544" cy="66445"/>
                          </a:xfrm>
                          <a:prstGeom prst="rect">
                            <a:avLst/>
                          </a:prstGeom>
                        </pic:spPr>
                      </pic:pic>
                    </a:graphicData>
                  </a:graphic>
                </wp:inline>
              </w:drawing>
            </w:r>
            <w:r w:rsidR="000C6F42" w:rsidRPr="00E31967">
              <w:rPr>
                <w:rStyle w:val="divdocumentsprtr"/>
                <w:rFonts w:ascii="Saira" w:eastAsia="Saira" w:hAnsi="Saira" w:cs="Saira"/>
                <w:color w:val="FFFFFF"/>
                <w:sz w:val="20"/>
                <w:szCs w:val="20"/>
                <w:lang w:val="fr-FR"/>
              </w:rPr>
              <w:t>+91 8897623455</w:t>
            </w:r>
            <w:r w:rsidRPr="00E31967">
              <w:rPr>
                <w:rStyle w:val="divdocumentaddress"/>
                <w:rFonts w:ascii="Saira" w:eastAsia="Saira" w:hAnsi="Saira" w:cs="Saira"/>
                <w:lang w:val="fr-FR"/>
              </w:rPr>
              <w:t xml:space="preserve"> </w:t>
            </w:r>
            <w:r w:rsidRPr="00E31967">
              <w:rPr>
                <w:rStyle w:val="divdocumentsprtr"/>
                <w:rFonts w:ascii="Saira" w:eastAsia="Saira" w:hAnsi="Saira" w:cs="Saira"/>
                <w:color w:val="FFFFFF"/>
                <w:sz w:val="20"/>
                <w:szCs w:val="20"/>
                <w:lang w:val="fr-FR"/>
              </w:rPr>
              <w:t xml:space="preserve">  </w:t>
            </w:r>
            <w:r>
              <w:rPr>
                <w:rStyle w:val="divdocumentsprtr"/>
                <w:rFonts w:ascii="Saira" w:eastAsia="Saira" w:hAnsi="Saira" w:cs="Saira"/>
                <w:noProof/>
                <w:color w:val="FFFFFF"/>
                <w:sz w:val="20"/>
                <w:szCs w:val="20"/>
              </w:rPr>
              <w:drawing>
                <wp:inline distT="0" distB="0" distL="0" distR="0" wp14:anchorId="3F12CCB6" wp14:editId="4F442913">
                  <wp:extent cx="66544" cy="66445"/>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80623" name=""/>
                          <pic:cNvPicPr>
                            <a:picLocks noChangeAspect="1"/>
                          </pic:cNvPicPr>
                        </pic:nvPicPr>
                        <pic:blipFill>
                          <a:blip r:embed="rId7"/>
                          <a:stretch>
                            <a:fillRect/>
                          </a:stretch>
                        </pic:blipFill>
                        <pic:spPr>
                          <a:xfrm>
                            <a:off x="0" y="0"/>
                            <a:ext cx="66544" cy="66445"/>
                          </a:xfrm>
                          <a:prstGeom prst="rect">
                            <a:avLst/>
                          </a:prstGeom>
                        </pic:spPr>
                      </pic:pic>
                    </a:graphicData>
                  </a:graphic>
                </wp:inline>
              </w:drawing>
            </w:r>
            <w:r w:rsidRPr="00E31967">
              <w:rPr>
                <w:rStyle w:val="divdocumentsprtr"/>
                <w:rFonts w:ascii="Saira" w:eastAsia="Saira" w:hAnsi="Saira" w:cs="Saira"/>
                <w:color w:val="FFFFFF"/>
                <w:sz w:val="20"/>
                <w:szCs w:val="20"/>
                <w:lang w:val="fr-FR"/>
              </w:rPr>
              <w:t xml:space="preserve">   </w:t>
            </w:r>
            <w:r w:rsidRPr="00E31967">
              <w:rPr>
                <w:rStyle w:val="span"/>
                <w:rFonts w:ascii="Saira" w:eastAsia="Saira" w:hAnsi="Saira" w:cs="Saira"/>
                <w:color w:val="FFFFFF"/>
                <w:sz w:val="20"/>
                <w:szCs w:val="20"/>
                <w:lang w:val="fr-FR"/>
              </w:rPr>
              <w:t>m</w:t>
            </w:r>
            <w:r w:rsidR="00E31967">
              <w:rPr>
                <w:rStyle w:val="span"/>
                <w:rFonts w:ascii="Saira" w:eastAsia="Saira" w:hAnsi="Saira" w:cs="Saira"/>
                <w:color w:val="FFFFFF"/>
                <w:sz w:val="20"/>
                <w:szCs w:val="20"/>
                <w:lang w:val="fr-FR"/>
              </w:rPr>
              <w:t>mp</w:t>
            </w:r>
            <w:r w:rsidRPr="00E31967">
              <w:rPr>
                <w:rStyle w:val="span"/>
                <w:rFonts w:ascii="Saira" w:eastAsia="Saira" w:hAnsi="Saira" w:cs="Saira"/>
                <w:color w:val="FFFFFF"/>
                <w:sz w:val="20"/>
                <w:szCs w:val="20"/>
                <w:lang w:val="fr-FR"/>
              </w:rPr>
              <w:t>ra</w:t>
            </w:r>
            <w:r w:rsidR="000C6F42" w:rsidRPr="00E31967">
              <w:rPr>
                <w:rStyle w:val="span"/>
                <w:rFonts w:ascii="Saira" w:eastAsia="Saira" w:hAnsi="Saira" w:cs="Saira"/>
                <w:color w:val="FFFFFF"/>
                <w:sz w:val="20"/>
                <w:szCs w:val="20"/>
                <w:lang w:val="fr-FR"/>
              </w:rPr>
              <w:t>nathi</w:t>
            </w:r>
            <w:r w:rsidRPr="00E31967">
              <w:rPr>
                <w:rStyle w:val="span"/>
                <w:rFonts w:ascii="Saira" w:eastAsia="Saira" w:hAnsi="Saira" w:cs="Saira"/>
                <w:color w:val="FFFFFF"/>
                <w:sz w:val="20"/>
                <w:szCs w:val="20"/>
                <w:lang w:val="fr-FR"/>
              </w:rPr>
              <w:t>@gmail.com</w:t>
            </w:r>
            <w:r w:rsidRPr="00E31967">
              <w:rPr>
                <w:rStyle w:val="divdocumentaddress"/>
                <w:rFonts w:ascii="Saira" w:eastAsia="Saira" w:hAnsi="Saira" w:cs="Saira"/>
                <w:lang w:val="fr-FR"/>
              </w:rPr>
              <w:t xml:space="preserve"> </w:t>
            </w:r>
            <w:r w:rsidRPr="00E31967">
              <w:rPr>
                <w:rStyle w:val="divdocumentsprtr"/>
                <w:rFonts w:ascii="Saira" w:eastAsia="Saira" w:hAnsi="Saira" w:cs="Saira"/>
                <w:color w:val="FFFFFF"/>
                <w:sz w:val="20"/>
                <w:szCs w:val="20"/>
                <w:lang w:val="fr-FR"/>
              </w:rPr>
              <w:t xml:space="preserve">  </w:t>
            </w:r>
          </w:p>
        </w:tc>
      </w:tr>
    </w:tbl>
    <w:p w14:paraId="121D0F53" w14:textId="77777777" w:rsidR="005C0BDD" w:rsidRPr="00E31967" w:rsidRDefault="005C0BDD">
      <w:pPr>
        <w:rPr>
          <w:vanish/>
          <w:lang w:val="fr-FR"/>
        </w:rPr>
        <w:sectPr w:rsidR="005C0BDD" w:rsidRPr="00E31967">
          <w:headerReference w:type="even" r:id="rId8"/>
          <w:headerReference w:type="default" r:id="rId9"/>
          <w:footerReference w:type="even" r:id="rId10"/>
          <w:footerReference w:type="default" r:id="rId11"/>
          <w:headerReference w:type="first" r:id="rId12"/>
          <w:footerReference w:type="first" r:id="rId13"/>
          <w:pgSz w:w="12240" w:h="15840"/>
          <w:pgMar w:top="0" w:right="600" w:bottom="400" w:left="0" w:header="0" w:footer="0" w:gutter="0"/>
          <w:cols w:space="720"/>
        </w:sectPr>
      </w:pPr>
    </w:p>
    <w:p w14:paraId="7FE19F17" w14:textId="77777777" w:rsidR="005C0BDD" w:rsidRPr="00E31967" w:rsidRDefault="005C0BDD">
      <w:pPr>
        <w:rPr>
          <w:vanish/>
          <w:lang w:val="fr-FR"/>
        </w:rPr>
      </w:pPr>
    </w:p>
    <w:p w14:paraId="0DA1418D" w14:textId="77777777" w:rsidR="005C0BDD" w:rsidRPr="00E31967" w:rsidRDefault="008971AF">
      <w:pPr>
        <w:pStyle w:val="divdocumentinHeadersectiontopborder"/>
        <w:shd w:val="clear" w:color="auto" w:fill="FFFFFF"/>
        <w:spacing w:after="500" w:line="20" w:lineRule="atLeast"/>
        <w:rPr>
          <w:rFonts w:ascii="Saira" w:eastAsia="Saira" w:hAnsi="Saira" w:cs="Saira"/>
          <w:color w:val="020303"/>
          <w:sz w:val="2"/>
          <w:szCs w:val="2"/>
          <w:lang w:val="fr-FR"/>
        </w:rPr>
      </w:pPr>
      <w:r w:rsidRPr="00E31967">
        <w:rPr>
          <w:rFonts w:ascii="Saira" w:eastAsia="Saira" w:hAnsi="Saira" w:cs="Saira"/>
          <w:color w:val="020303"/>
          <w:sz w:val="2"/>
          <w:szCs w:val="2"/>
          <w:lang w:val="fr-FR"/>
        </w:rPr>
        <w:t> </w:t>
      </w: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660"/>
        <w:gridCol w:w="8380"/>
      </w:tblGrid>
      <w:tr w:rsidR="005C0BDD" w14:paraId="788A8595" w14:textId="77777777">
        <w:trPr>
          <w:tblCellSpacing w:w="0" w:type="dxa"/>
        </w:trPr>
        <w:tc>
          <w:tcPr>
            <w:tcW w:w="2660" w:type="dxa"/>
            <w:tcMar>
              <w:top w:w="0" w:type="dxa"/>
              <w:left w:w="0" w:type="dxa"/>
              <w:bottom w:w="0" w:type="dxa"/>
              <w:right w:w="0" w:type="dxa"/>
            </w:tcMar>
            <w:hideMark/>
          </w:tcPr>
          <w:p w14:paraId="7E5C6C00" w14:textId="77777777" w:rsidR="005C0BDD" w:rsidRDefault="008971AF">
            <w:pPr>
              <w:pStyle w:val="divdocumentsectiontitle"/>
              <w:ind w:right="160"/>
              <w:rPr>
                <w:rStyle w:val="divdocumentheading"/>
                <w:rFonts w:ascii="Saira" w:eastAsia="Saira" w:hAnsi="Saira" w:cs="Saira"/>
              </w:rPr>
            </w:pPr>
            <w:r>
              <w:rPr>
                <w:rStyle w:val="divdocumentheading"/>
                <w:rFonts w:ascii="Saira" w:eastAsia="Saira" w:hAnsi="Saira" w:cs="Saira"/>
              </w:rPr>
              <w:t>Professional Summary</w:t>
            </w:r>
          </w:p>
          <w:p w14:paraId="3AA83B87" w14:textId="77777777" w:rsidR="005C0BDD" w:rsidRDefault="005C0BDD">
            <w:pPr>
              <w:pStyle w:val="divdocumentdivsectiontabledivscspdiv"/>
              <w:jc w:val="center"/>
              <w:rPr>
                <w:rStyle w:val="divdocumentheading"/>
                <w:rFonts w:ascii="Saira" w:eastAsia="Saira" w:hAnsi="Saira" w:cs="Saira"/>
                <w:sz w:val="20"/>
                <w:szCs w:val="20"/>
              </w:rPr>
            </w:pPr>
          </w:p>
        </w:tc>
        <w:tc>
          <w:tcPr>
            <w:tcW w:w="8380" w:type="dxa"/>
            <w:tcMar>
              <w:top w:w="0" w:type="dxa"/>
              <w:left w:w="0" w:type="dxa"/>
              <w:bottom w:w="0" w:type="dxa"/>
              <w:right w:w="0" w:type="dxa"/>
            </w:tcMar>
            <w:hideMark/>
          </w:tcPr>
          <w:p w14:paraId="53C4D4FA" w14:textId="0F98B9AF" w:rsidR="000C6F42" w:rsidRPr="000C6F42" w:rsidRDefault="000C6F42"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sidRPr="000C6F42">
              <w:rPr>
                <w:rStyle w:val="divsectionbody"/>
                <w:rFonts w:ascii="Saira" w:eastAsia="Saira" w:hAnsi="Saira" w:cs="Saira"/>
                <w:sz w:val="20"/>
                <w:szCs w:val="20"/>
              </w:rPr>
              <w:t xml:space="preserve">Enthusiastic </w:t>
            </w:r>
            <w:r w:rsidRPr="00EB6321">
              <w:rPr>
                <w:rStyle w:val="divsectionbody"/>
                <w:rFonts w:ascii="Saira" w:eastAsia="Saira" w:hAnsi="Saira" w:cs="Saira"/>
                <w:b/>
                <w:bCs/>
                <w:sz w:val="20"/>
                <w:szCs w:val="20"/>
              </w:rPr>
              <w:t>.NET</w:t>
            </w:r>
            <w:r w:rsidRPr="000C6F42">
              <w:rPr>
                <w:rStyle w:val="divsectionbody"/>
                <w:rFonts w:ascii="Saira" w:eastAsia="Saira" w:hAnsi="Saira" w:cs="Saira"/>
                <w:sz w:val="20"/>
                <w:szCs w:val="20"/>
              </w:rPr>
              <w:t xml:space="preserve"> Developer with 10+years of professional experience in Efficient Application Design, development and maintenance.</w:t>
            </w:r>
          </w:p>
          <w:p w14:paraId="52D7DB6E" w14:textId="267FA985" w:rsidR="00A85003" w:rsidRDefault="00A85003"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sidRPr="006D730C">
              <w:rPr>
                <w:rStyle w:val="divsectionbody"/>
                <w:rFonts w:ascii="Saira" w:eastAsia="Saira" w:hAnsi="Saira" w:cs="Saira"/>
                <w:sz w:val="20"/>
                <w:szCs w:val="20"/>
              </w:rPr>
              <w:t xml:space="preserve">Experience in dealing with Windows </w:t>
            </w:r>
            <w:r w:rsidRPr="00EB6321">
              <w:rPr>
                <w:rStyle w:val="divsectionbody"/>
                <w:rFonts w:ascii="Saira" w:eastAsia="Saira" w:hAnsi="Saira" w:cs="Saira"/>
                <w:b/>
                <w:bCs/>
                <w:sz w:val="20"/>
                <w:szCs w:val="20"/>
              </w:rPr>
              <w:t>Azure</w:t>
            </w:r>
            <w:r w:rsidRPr="006D730C">
              <w:rPr>
                <w:rStyle w:val="divsectionbody"/>
                <w:rFonts w:ascii="Saira" w:eastAsia="Saira" w:hAnsi="Saira" w:cs="Saira"/>
                <w:sz w:val="20"/>
                <w:szCs w:val="20"/>
              </w:rPr>
              <w:t xml:space="preserve"> IaaS - Virtual Networks, Virtual Machines, Cloud Services, Resource Groups, Express Route, Traffic Manager, VPN, Load Balancing, Application Gateways, Auto- Scaling.</w:t>
            </w:r>
          </w:p>
          <w:p w14:paraId="621706F2" w14:textId="77777777" w:rsidR="00C365DF" w:rsidRPr="00C365DF" w:rsidRDefault="00C365DF"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sidRPr="00C365DF">
              <w:rPr>
                <w:rStyle w:val="divsectionbody"/>
                <w:rFonts w:ascii="Saira" w:eastAsia="Saira" w:hAnsi="Saira" w:cs="Saira"/>
                <w:sz w:val="20"/>
                <w:szCs w:val="20"/>
              </w:rPr>
              <w:t>Experience in implementing and migrating and deploying workloads on Azure VM.</w:t>
            </w:r>
          </w:p>
          <w:p w14:paraId="39C048EC" w14:textId="77C0A23C" w:rsidR="000C6F42" w:rsidRPr="000C6F42" w:rsidRDefault="000C6F42"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Pr>
                <w:rStyle w:val="divsectionbody"/>
                <w:rFonts w:ascii="Saira" w:eastAsia="Saira" w:hAnsi="Saira" w:cs="Saira"/>
                <w:sz w:val="20"/>
                <w:szCs w:val="20"/>
              </w:rPr>
              <w:t xml:space="preserve">Strong experience in implementation of </w:t>
            </w:r>
            <w:r w:rsidR="006D730C">
              <w:rPr>
                <w:rStyle w:val="divsectionbody"/>
                <w:rFonts w:ascii="Saira" w:eastAsia="Saira" w:hAnsi="Saira" w:cs="Saira"/>
                <w:sz w:val="20"/>
                <w:szCs w:val="20"/>
              </w:rPr>
              <w:t>Object-Oriented</w:t>
            </w:r>
            <w:r>
              <w:rPr>
                <w:rStyle w:val="divsectionbody"/>
                <w:rFonts w:ascii="Saira" w:eastAsia="Saira" w:hAnsi="Saira" w:cs="Saira"/>
                <w:sz w:val="20"/>
                <w:szCs w:val="20"/>
              </w:rPr>
              <w:t xml:space="preserve"> Languages</w:t>
            </w:r>
            <w:r w:rsidR="006D730C">
              <w:rPr>
                <w:rStyle w:val="divsectionbody"/>
                <w:rFonts w:ascii="Saira" w:eastAsia="Saira" w:hAnsi="Saira" w:cs="Saira"/>
                <w:sz w:val="20"/>
                <w:szCs w:val="20"/>
              </w:rPr>
              <w:t xml:space="preserve"> (</w:t>
            </w:r>
            <w:r w:rsidR="006D730C" w:rsidRPr="00EB6321">
              <w:rPr>
                <w:rStyle w:val="divsectionbody"/>
                <w:rFonts w:ascii="Saira" w:eastAsia="Saira" w:hAnsi="Saira" w:cs="Saira"/>
                <w:b/>
                <w:bCs/>
                <w:sz w:val="20"/>
                <w:szCs w:val="20"/>
              </w:rPr>
              <w:t>OOPS</w:t>
            </w:r>
            <w:r w:rsidR="006D730C">
              <w:rPr>
                <w:rStyle w:val="divsectionbody"/>
                <w:rFonts w:ascii="Saira" w:eastAsia="Saira" w:hAnsi="Saira" w:cs="Saira"/>
                <w:sz w:val="20"/>
                <w:szCs w:val="20"/>
              </w:rPr>
              <w:t>), Object Oriented Application Development (</w:t>
            </w:r>
            <w:r w:rsidR="006D730C" w:rsidRPr="00EB6321">
              <w:rPr>
                <w:rStyle w:val="divsectionbody"/>
                <w:rFonts w:ascii="Saira" w:eastAsia="Saira" w:hAnsi="Saira" w:cs="Saira"/>
                <w:b/>
                <w:bCs/>
                <w:sz w:val="20"/>
                <w:szCs w:val="20"/>
              </w:rPr>
              <w:t>OOAD</w:t>
            </w:r>
            <w:r w:rsidR="006D730C">
              <w:rPr>
                <w:rStyle w:val="divsectionbody"/>
                <w:rFonts w:ascii="Saira" w:eastAsia="Saira" w:hAnsi="Saira" w:cs="Saira"/>
                <w:sz w:val="20"/>
                <w:szCs w:val="20"/>
              </w:rPr>
              <w:t>) and Relational Database (</w:t>
            </w:r>
            <w:r w:rsidR="006D730C" w:rsidRPr="00EB6321">
              <w:rPr>
                <w:rStyle w:val="divsectionbody"/>
                <w:rFonts w:ascii="Saira" w:eastAsia="Saira" w:hAnsi="Saira" w:cs="Saira"/>
                <w:b/>
                <w:bCs/>
                <w:sz w:val="20"/>
                <w:szCs w:val="20"/>
              </w:rPr>
              <w:t>RDBMS</w:t>
            </w:r>
            <w:r w:rsidR="006D730C">
              <w:rPr>
                <w:rStyle w:val="divsectionbody"/>
                <w:rFonts w:ascii="Saira" w:eastAsia="Saira" w:hAnsi="Saira" w:cs="Saira"/>
                <w:sz w:val="20"/>
                <w:szCs w:val="20"/>
              </w:rPr>
              <w:t>).</w:t>
            </w:r>
          </w:p>
          <w:p w14:paraId="7237619D" w14:textId="270660AE" w:rsidR="006D730C" w:rsidRDefault="006D730C"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Pr>
                <w:rStyle w:val="divsectionbody"/>
                <w:rFonts w:ascii="Saira" w:eastAsia="Saira" w:hAnsi="Saira" w:cs="Saira"/>
                <w:sz w:val="20"/>
                <w:szCs w:val="20"/>
              </w:rPr>
              <w:t xml:space="preserve">Strong analytical and dynamic trouble shooting skills coupled with excellent communication skills and able to work individually and as a team. </w:t>
            </w:r>
          </w:p>
          <w:p w14:paraId="3E98049E" w14:textId="77777777" w:rsidR="006D730C" w:rsidRPr="006D730C" w:rsidRDefault="006D730C"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sidRPr="006D730C">
              <w:rPr>
                <w:rStyle w:val="divsectionbody"/>
                <w:rFonts w:ascii="Saira" w:eastAsia="Saira" w:hAnsi="Saira" w:cs="Saira"/>
                <w:sz w:val="20"/>
                <w:szCs w:val="20"/>
              </w:rPr>
              <w:t xml:space="preserve">Extensively worked on Confidential and Web Services to provide </w:t>
            </w:r>
            <w:r w:rsidRPr="00EB6321">
              <w:rPr>
                <w:rStyle w:val="divsectionbody"/>
                <w:rFonts w:ascii="Saira" w:eastAsia="Saira" w:hAnsi="Saira" w:cs="Saira"/>
                <w:b/>
                <w:bCs/>
                <w:sz w:val="20"/>
                <w:szCs w:val="20"/>
              </w:rPr>
              <w:t>SOA</w:t>
            </w:r>
            <w:r w:rsidRPr="006D730C">
              <w:rPr>
                <w:rStyle w:val="divsectionbody"/>
                <w:rFonts w:ascii="Saira" w:eastAsia="Saira" w:hAnsi="Saira" w:cs="Saira"/>
                <w:sz w:val="20"/>
                <w:szCs w:val="20"/>
              </w:rPr>
              <w:t xml:space="preserve"> architecture and configuration-based activation applications on </w:t>
            </w:r>
            <w:r w:rsidRPr="00EB6321">
              <w:rPr>
                <w:rStyle w:val="divsectionbody"/>
                <w:rFonts w:ascii="Saira" w:eastAsia="Saira" w:hAnsi="Saira" w:cs="Saira"/>
                <w:b/>
                <w:bCs/>
                <w:sz w:val="20"/>
                <w:szCs w:val="20"/>
              </w:rPr>
              <w:t>SOAP</w:t>
            </w:r>
            <w:r w:rsidRPr="006D730C">
              <w:rPr>
                <w:rStyle w:val="divsectionbody"/>
                <w:rFonts w:ascii="Saira" w:eastAsia="Saira" w:hAnsi="Saira" w:cs="Saira"/>
                <w:sz w:val="20"/>
                <w:szCs w:val="20"/>
              </w:rPr>
              <w:t xml:space="preserve"> and </w:t>
            </w:r>
            <w:r w:rsidRPr="00EB6321">
              <w:rPr>
                <w:rStyle w:val="divsectionbody"/>
                <w:rFonts w:ascii="Saira" w:eastAsia="Saira" w:hAnsi="Saira" w:cs="Saira"/>
                <w:b/>
                <w:bCs/>
                <w:sz w:val="20"/>
                <w:szCs w:val="20"/>
              </w:rPr>
              <w:t>REST</w:t>
            </w:r>
            <w:r w:rsidRPr="006D730C">
              <w:rPr>
                <w:rStyle w:val="divsectionbody"/>
                <w:rFonts w:ascii="Saira" w:eastAsia="Saira" w:hAnsi="Saira" w:cs="Saira"/>
                <w:sz w:val="20"/>
                <w:szCs w:val="20"/>
              </w:rPr>
              <w:t xml:space="preserve"> protocols.</w:t>
            </w:r>
          </w:p>
          <w:p w14:paraId="5DB82777" w14:textId="77777777" w:rsidR="00343D01" w:rsidRPr="00343D01" w:rsidRDefault="006D730C" w:rsidP="00C365DF">
            <w:pPr>
              <w:pStyle w:val="divdocumentulli"/>
              <w:numPr>
                <w:ilvl w:val="0"/>
                <w:numId w:val="1"/>
              </w:numPr>
              <w:spacing w:line="280" w:lineRule="atLeast"/>
              <w:rPr>
                <w:rStyle w:val="divsectionbody"/>
                <w:rFonts w:ascii="Saira" w:eastAsia="Saira" w:hAnsi="Saira" w:cs="Saira"/>
                <w:sz w:val="20"/>
                <w:szCs w:val="20"/>
              </w:rPr>
            </w:pPr>
            <w:r w:rsidRPr="006D730C">
              <w:rPr>
                <w:rStyle w:val="divsectionbody"/>
                <w:rFonts w:ascii="Saira" w:eastAsia="Saira" w:hAnsi="Saira" w:cs="Saira"/>
                <w:sz w:val="20"/>
                <w:szCs w:val="20"/>
              </w:rPr>
              <w:t xml:space="preserve">Good understanding of storage concepts. Experience in designing and implementing </w:t>
            </w:r>
            <w:r w:rsidRPr="007438D9">
              <w:rPr>
                <w:rStyle w:val="divsectionbody"/>
                <w:rFonts w:ascii="Saira" w:eastAsia="Saira" w:hAnsi="Saira" w:cs="Saira"/>
                <w:b/>
                <w:bCs/>
                <w:sz w:val="20"/>
                <w:szCs w:val="20"/>
              </w:rPr>
              <w:t>Azure Storage</w:t>
            </w:r>
            <w:r w:rsidR="00343D01">
              <w:rPr>
                <w:rStyle w:val="divsectionbody"/>
                <w:rFonts w:ascii="Saira" w:eastAsia="Saira" w:hAnsi="Saira" w:cs="Saira"/>
                <w:b/>
                <w:bCs/>
                <w:sz w:val="20"/>
                <w:szCs w:val="20"/>
              </w:rPr>
              <w:t>.</w:t>
            </w:r>
          </w:p>
          <w:p w14:paraId="50583807" w14:textId="6964DE7C" w:rsidR="006D730C" w:rsidRDefault="006D730C" w:rsidP="00C365DF">
            <w:pPr>
              <w:pStyle w:val="divdocumentulli"/>
              <w:numPr>
                <w:ilvl w:val="0"/>
                <w:numId w:val="1"/>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 Expertise in using version controlling tools like Azure DevOps (ADO), Git and Bitbucket.</w:t>
            </w:r>
          </w:p>
          <w:p w14:paraId="27DA30B0" w14:textId="1DCE7BC5" w:rsidR="005C0BDD" w:rsidRPr="00C365DF" w:rsidRDefault="00276662" w:rsidP="00C365DF">
            <w:pPr>
              <w:numPr>
                <w:ilvl w:val="0"/>
                <w:numId w:val="1"/>
              </w:numPr>
              <w:shd w:val="clear" w:color="auto" w:fill="FFFFFF"/>
              <w:spacing w:before="100" w:beforeAutospacing="1" w:after="100" w:afterAutospacing="1" w:line="240" w:lineRule="auto"/>
              <w:rPr>
                <w:rStyle w:val="divsectionbody"/>
                <w:rFonts w:ascii="Saira" w:eastAsia="Saira" w:hAnsi="Saira" w:cs="Saira"/>
                <w:sz w:val="20"/>
                <w:szCs w:val="20"/>
              </w:rPr>
            </w:pPr>
            <w:r w:rsidRPr="00276662">
              <w:rPr>
                <w:rStyle w:val="divsectionbody"/>
                <w:rFonts w:ascii="Saira" w:eastAsia="Saira" w:hAnsi="Saira" w:cs="Saira"/>
                <w:sz w:val="20"/>
                <w:szCs w:val="20"/>
              </w:rPr>
              <w:t xml:space="preserve">Extensively worked with business analysis and requirements in Agile Methodologies such as </w:t>
            </w:r>
            <w:r w:rsidRPr="007438D9">
              <w:rPr>
                <w:rStyle w:val="divsectionbody"/>
                <w:rFonts w:ascii="Saira" w:eastAsia="Saira" w:hAnsi="Saira" w:cs="Saira"/>
                <w:b/>
                <w:bCs/>
                <w:sz w:val="20"/>
                <w:szCs w:val="20"/>
              </w:rPr>
              <w:t>SCRUM</w:t>
            </w:r>
            <w:r w:rsidRPr="00276662">
              <w:rPr>
                <w:rStyle w:val="divsectionbody"/>
                <w:rFonts w:ascii="Saira" w:eastAsia="Saira" w:hAnsi="Saira" w:cs="Saira"/>
                <w:sz w:val="20"/>
                <w:szCs w:val="20"/>
              </w:rPr>
              <w:t xml:space="preserve"> and Test-Driven Methodologies.</w:t>
            </w:r>
          </w:p>
        </w:tc>
      </w:tr>
    </w:tbl>
    <w:p w14:paraId="7533A76D" w14:textId="77777777" w:rsidR="005C0BDD" w:rsidRDefault="008971AF">
      <w:pPr>
        <w:pStyle w:val="topborder"/>
        <w:shd w:val="clear" w:color="auto" w:fill="FFFFFF"/>
        <w:rPr>
          <w:rFonts w:ascii="Saira" w:eastAsia="Saira" w:hAnsi="Saira" w:cs="Saira"/>
          <w:color w:val="020303"/>
        </w:rPr>
      </w:pPr>
      <w:r>
        <w:rPr>
          <w:rFonts w:ascii="Saira" w:eastAsia="Saira" w:hAnsi="Saira" w:cs="Saira"/>
          <w:color w:val="020303"/>
        </w:rPr>
        <w:t> </w:t>
      </w: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660"/>
        <w:gridCol w:w="8380"/>
      </w:tblGrid>
      <w:tr w:rsidR="005C0BDD" w14:paraId="60C15E7C" w14:textId="77777777">
        <w:trPr>
          <w:tblCellSpacing w:w="0" w:type="dxa"/>
        </w:trPr>
        <w:tc>
          <w:tcPr>
            <w:tcW w:w="2660" w:type="dxa"/>
            <w:tcMar>
              <w:top w:w="0" w:type="dxa"/>
              <w:left w:w="0" w:type="dxa"/>
              <w:bottom w:w="0" w:type="dxa"/>
              <w:right w:w="0" w:type="dxa"/>
            </w:tcMar>
            <w:hideMark/>
          </w:tcPr>
          <w:p w14:paraId="59AAFC01" w14:textId="77777777" w:rsidR="005C0BDD" w:rsidRDefault="008971AF">
            <w:pPr>
              <w:pStyle w:val="divdocumentsectiontitle"/>
              <w:ind w:right="160"/>
              <w:rPr>
                <w:rStyle w:val="divdocumentheading"/>
                <w:rFonts w:ascii="Saira" w:eastAsia="Saira" w:hAnsi="Saira" w:cs="Saira"/>
              </w:rPr>
            </w:pPr>
            <w:r>
              <w:rPr>
                <w:rStyle w:val="divdocumentheading"/>
                <w:rFonts w:ascii="Saira" w:eastAsia="Saira" w:hAnsi="Saira" w:cs="Saira"/>
              </w:rPr>
              <w:t>Skills</w:t>
            </w:r>
          </w:p>
          <w:p w14:paraId="0F929280" w14:textId="77777777" w:rsidR="005C0BDD" w:rsidRDefault="005C0BDD">
            <w:pPr>
              <w:pStyle w:val="divdocumentdivsectiontabledivscspdiv"/>
              <w:jc w:val="center"/>
              <w:rPr>
                <w:rStyle w:val="divdocumentheading"/>
                <w:rFonts w:ascii="Saira" w:eastAsia="Saira" w:hAnsi="Saira" w:cs="Saira"/>
                <w:sz w:val="20"/>
                <w:szCs w:val="20"/>
              </w:rPr>
            </w:pPr>
          </w:p>
        </w:tc>
        <w:tc>
          <w:tcPr>
            <w:tcW w:w="8380" w:type="dxa"/>
            <w:tcMar>
              <w:top w:w="0" w:type="dxa"/>
              <w:left w:w="0" w:type="dxa"/>
              <w:bottom w:w="0" w:type="dxa"/>
              <w:right w:w="0" w:type="dxa"/>
            </w:tcMar>
            <w:hideMark/>
          </w:tcPr>
          <w:tbl>
            <w:tblPr>
              <w:tblStyle w:val="divdocumenttable"/>
              <w:tblW w:w="0" w:type="auto"/>
              <w:tblLayout w:type="fixed"/>
              <w:tblCellMar>
                <w:left w:w="0" w:type="dxa"/>
                <w:right w:w="0" w:type="dxa"/>
              </w:tblCellMar>
              <w:tblLook w:val="05E0" w:firstRow="1" w:lastRow="1" w:firstColumn="1" w:lastColumn="1" w:noHBand="0" w:noVBand="1"/>
            </w:tblPr>
            <w:tblGrid>
              <w:gridCol w:w="4190"/>
              <w:gridCol w:w="4190"/>
            </w:tblGrid>
            <w:tr w:rsidR="005C0BDD" w14:paraId="1EAC497D" w14:textId="77777777">
              <w:tc>
                <w:tcPr>
                  <w:tcW w:w="4190" w:type="dxa"/>
                  <w:tcMar>
                    <w:top w:w="5" w:type="dxa"/>
                    <w:left w:w="5" w:type="dxa"/>
                    <w:bottom w:w="5" w:type="dxa"/>
                    <w:right w:w="5" w:type="dxa"/>
                  </w:tcMar>
                  <w:hideMark/>
                </w:tcPr>
                <w:p w14:paraId="3578E9A6" w14:textId="0CFD190B" w:rsidR="005C0BDD" w:rsidRPr="00E31967" w:rsidRDefault="00D26EAD" w:rsidP="00D26EAD">
                  <w:pPr>
                    <w:pStyle w:val="divdocumentulli"/>
                    <w:numPr>
                      <w:ilvl w:val="0"/>
                      <w:numId w:val="2"/>
                    </w:numPr>
                    <w:spacing w:line="280" w:lineRule="atLeast"/>
                    <w:ind w:left="320" w:hanging="232"/>
                    <w:rPr>
                      <w:rStyle w:val="divsectionbody"/>
                      <w:rFonts w:ascii="Saira" w:eastAsia="Saira" w:hAnsi="Saira" w:cs="Saira"/>
                      <w:sz w:val="20"/>
                      <w:szCs w:val="20"/>
                      <w:lang w:val="fr-FR"/>
                    </w:rPr>
                  </w:pPr>
                  <w:r w:rsidRPr="00E31967">
                    <w:rPr>
                      <w:rStyle w:val="divsectionbody"/>
                      <w:rFonts w:ascii="Saira" w:eastAsia="Saira" w:hAnsi="Saira" w:cs="Saira"/>
                      <w:sz w:val="20"/>
                      <w:szCs w:val="20"/>
                      <w:lang w:val="fr-FR"/>
                    </w:rPr>
                    <w:t>ASP.NET, ADO.NET, C# NET</w:t>
                  </w:r>
                </w:p>
                <w:p w14:paraId="499921C4" w14:textId="1D3A803C" w:rsidR="00D26EAD" w:rsidRDefault="00D26E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LINQ, Entity Framework</w:t>
                  </w:r>
                </w:p>
                <w:p w14:paraId="7AA85C25" w14:textId="5862457D" w:rsidR="005C0BDD" w:rsidRDefault="00D26E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Java Script, JQUERY, AJAX</w:t>
                  </w:r>
                </w:p>
                <w:p w14:paraId="27E3E54A" w14:textId="7F24B0DE" w:rsidR="005C0BDD" w:rsidRDefault="008F6F5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 xml:space="preserve">SSIS, </w:t>
                  </w:r>
                  <w:r w:rsidR="00D26EAD">
                    <w:rPr>
                      <w:rStyle w:val="divsectionbody"/>
                      <w:rFonts w:ascii="Saira" w:eastAsia="Saira" w:hAnsi="Saira" w:cs="Saira"/>
                      <w:sz w:val="20"/>
                      <w:szCs w:val="20"/>
                    </w:rPr>
                    <w:t>SQL SERVER, My SQL</w:t>
                  </w:r>
                </w:p>
                <w:p w14:paraId="6CE00672" w14:textId="4BCA63CB" w:rsidR="005C0BDD" w:rsidRDefault="00D26E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HTML5, CSS, XML</w:t>
                  </w:r>
                  <w:r w:rsidR="00715347">
                    <w:rPr>
                      <w:rStyle w:val="divsectionbody"/>
                      <w:rFonts w:ascii="Saira" w:eastAsia="Saira" w:hAnsi="Saira" w:cs="Saira"/>
                      <w:sz w:val="20"/>
                      <w:szCs w:val="20"/>
                    </w:rPr>
                    <w:t>, XSLT</w:t>
                  </w:r>
                  <w:r>
                    <w:rPr>
                      <w:rStyle w:val="divsectionbody"/>
                      <w:rFonts w:ascii="Saira" w:eastAsia="Saira" w:hAnsi="Saira" w:cs="Saira"/>
                      <w:sz w:val="20"/>
                      <w:szCs w:val="20"/>
                    </w:rPr>
                    <w:t xml:space="preserve"> and VXML</w:t>
                  </w:r>
                </w:p>
                <w:p w14:paraId="696436F4" w14:textId="7BB799E3" w:rsidR="005C0BDD" w:rsidRDefault="00D26E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Tableau, Crystal Reports</w:t>
                  </w:r>
                </w:p>
                <w:p w14:paraId="449D0C14" w14:textId="1749D7CF" w:rsidR="005C0BDD" w:rsidRDefault="00D26E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REST API. SOAP</w:t>
                  </w:r>
                  <w:r w:rsidR="00715347">
                    <w:rPr>
                      <w:rStyle w:val="divsectionbody"/>
                      <w:rFonts w:ascii="Saira" w:eastAsia="Saira" w:hAnsi="Saira" w:cs="Saira"/>
                      <w:sz w:val="20"/>
                      <w:szCs w:val="20"/>
                    </w:rPr>
                    <w:t>, Web Services</w:t>
                  </w:r>
                </w:p>
                <w:p w14:paraId="0C5BDF34" w14:textId="7288DF69" w:rsidR="008F6F5D" w:rsidRDefault="008F6F5D" w:rsidP="007752BF">
                  <w:pPr>
                    <w:pStyle w:val="divdocumentulli"/>
                    <w:spacing w:line="280" w:lineRule="atLeast"/>
                    <w:ind w:left="320"/>
                    <w:rPr>
                      <w:rStyle w:val="divsectionbody"/>
                      <w:rFonts w:ascii="Saira" w:eastAsia="Saira" w:hAnsi="Saira" w:cs="Saira"/>
                      <w:sz w:val="20"/>
                      <w:szCs w:val="20"/>
                    </w:rPr>
                  </w:pPr>
                </w:p>
              </w:tc>
              <w:tc>
                <w:tcPr>
                  <w:tcW w:w="4190" w:type="dxa"/>
                  <w:tcMar>
                    <w:top w:w="5" w:type="dxa"/>
                    <w:left w:w="5" w:type="dxa"/>
                    <w:bottom w:w="5" w:type="dxa"/>
                    <w:right w:w="5" w:type="dxa"/>
                  </w:tcMar>
                  <w:hideMark/>
                </w:tcPr>
                <w:p w14:paraId="07EFC2DF" w14:textId="77777777" w:rsidR="007752BF" w:rsidRDefault="007752BF" w:rsidP="007752BF">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Agile Methodology</w:t>
                  </w:r>
                </w:p>
                <w:p w14:paraId="1413A514" w14:textId="77777777" w:rsidR="007752BF" w:rsidRDefault="007752BF" w:rsidP="007752BF">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GIT, TFS, ADO</w:t>
                  </w:r>
                </w:p>
                <w:p w14:paraId="465B6DBD" w14:textId="77777777" w:rsidR="007752BF" w:rsidRDefault="007752BF" w:rsidP="007752BF">
                  <w:pPr>
                    <w:pStyle w:val="divdocumentulli"/>
                    <w:numPr>
                      <w:ilvl w:val="0"/>
                      <w:numId w:val="3"/>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 xml:space="preserve">Azure Cloud </w:t>
                  </w:r>
                </w:p>
                <w:p w14:paraId="2A736E46" w14:textId="2CF79E3B" w:rsidR="008F6F5D" w:rsidRDefault="008F6F5D" w:rsidP="007752BF">
                  <w:pPr>
                    <w:pStyle w:val="divdocumentulli"/>
                    <w:numPr>
                      <w:ilvl w:val="0"/>
                      <w:numId w:val="3"/>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Bootstrap</w:t>
                  </w:r>
                  <w:r w:rsidR="007752BF">
                    <w:rPr>
                      <w:rStyle w:val="divsectionbody"/>
                      <w:rFonts w:ascii="Saira" w:eastAsia="Saira" w:hAnsi="Saira" w:cs="Saira"/>
                      <w:sz w:val="20"/>
                      <w:szCs w:val="20"/>
                    </w:rPr>
                    <w:t>, Angular</w:t>
                  </w:r>
                </w:p>
                <w:p w14:paraId="75D7D3AB" w14:textId="0F7F873A" w:rsidR="005C0BDD" w:rsidRDefault="008971AF">
                  <w:pPr>
                    <w:pStyle w:val="divdocumentulli"/>
                    <w:numPr>
                      <w:ilvl w:val="0"/>
                      <w:numId w:val="3"/>
                    </w:numPr>
                    <w:spacing w:line="280" w:lineRule="atLeast"/>
                    <w:ind w:left="320" w:hanging="232"/>
                    <w:rPr>
                      <w:rStyle w:val="divsectionbody"/>
                      <w:rFonts w:ascii="Saira" w:eastAsia="Saira" w:hAnsi="Saira" w:cs="Saira"/>
                      <w:sz w:val="20"/>
                      <w:szCs w:val="20"/>
                    </w:rPr>
                  </w:pPr>
                  <w:proofErr w:type="spellStart"/>
                  <w:r>
                    <w:rPr>
                      <w:rStyle w:val="divsectionbody"/>
                      <w:rFonts w:ascii="Saira" w:eastAsia="Saira" w:hAnsi="Saira" w:cs="Saira"/>
                      <w:sz w:val="20"/>
                      <w:szCs w:val="20"/>
                    </w:rPr>
                    <w:t>Devops</w:t>
                  </w:r>
                  <w:proofErr w:type="spellEnd"/>
                  <w:r>
                    <w:rPr>
                      <w:rStyle w:val="divsectionbody"/>
                      <w:rFonts w:ascii="Saira" w:eastAsia="Saira" w:hAnsi="Saira" w:cs="Saira"/>
                      <w:sz w:val="20"/>
                      <w:szCs w:val="20"/>
                    </w:rPr>
                    <w:t>, Jenkins. micro services</w:t>
                  </w:r>
                </w:p>
                <w:p w14:paraId="73E040CD" w14:textId="49DE5D09" w:rsidR="005C0BDD" w:rsidRDefault="008971AF">
                  <w:pPr>
                    <w:pStyle w:val="divdocumentulli"/>
                    <w:numPr>
                      <w:ilvl w:val="0"/>
                      <w:numId w:val="3"/>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 xml:space="preserve">Cloud computing, </w:t>
                  </w:r>
                  <w:r w:rsidR="009B0386">
                    <w:rPr>
                      <w:rStyle w:val="divsectionbody"/>
                      <w:rFonts w:ascii="Saira" w:eastAsia="Saira" w:hAnsi="Saira" w:cs="Saira"/>
                      <w:sz w:val="20"/>
                      <w:szCs w:val="20"/>
                    </w:rPr>
                    <w:t>AZURE</w:t>
                  </w:r>
                </w:p>
                <w:p w14:paraId="4193D7A1" w14:textId="77777777" w:rsidR="005C0BDD" w:rsidRDefault="008971AF">
                  <w:pPr>
                    <w:pStyle w:val="divdocumentulli"/>
                    <w:numPr>
                      <w:ilvl w:val="0"/>
                      <w:numId w:val="3"/>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SDLC -Water Fall, Agile</w:t>
                  </w:r>
                </w:p>
                <w:p w14:paraId="3C9AEE14" w14:textId="3DA21EAC" w:rsidR="005C0BDD" w:rsidRDefault="005C0BDD" w:rsidP="007752BF">
                  <w:pPr>
                    <w:pStyle w:val="divdocumentulli"/>
                    <w:spacing w:line="280" w:lineRule="atLeast"/>
                    <w:ind w:left="320"/>
                    <w:rPr>
                      <w:rStyle w:val="divsectionbody"/>
                      <w:rFonts w:ascii="Saira" w:eastAsia="Saira" w:hAnsi="Saira" w:cs="Saira"/>
                      <w:sz w:val="20"/>
                      <w:szCs w:val="20"/>
                    </w:rPr>
                  </w:pPr>
                </w:p>
              </w:tc>
            </w:tr>
          </w:tbl>
          <w:p w14:paraId="528C05A5" w14:textId="77777777" w:rsidR="005C0BDD" w:rsidRDefault="008971AF">
            <w:pPr>
              <w:pStyle w:val="divdocumentdivsectiontabledivscspdiv"/>
              <w:rPr>
                <w:rStyle w:val="divsectionbody"/>
                <w:rFonts w:ascii="Saira" w:eastAsia="Saira" w:hAnsi="Saira" w:cs="Saira"/>
                <w:b/>
                <w:bCs/>
                <w:sz w:val="20"/>
                <w:szCs w:val="20"/>
              </w:rPr>
            </w:pPr>
            <w:r>
              <w:rPr>
                <w:rStyle w:val="divsectionbody"/>
                <w:rFonts w:ascii="Saira" w:eastAsia="Saira" w:hAnsi="Saira" w:cs="Saira"/>
                <w:b/>
                <w:bCs/>
                <w:sz w:val="20"/>
                <w:szCs w:val="20"/>
              </w:rPr>
              <w:t> </w:t>
            </w:r>
          </w:p>
        </w:tc>
      </w:tr>
    </w:tbl>
    <w:p w14:paraId="7552A930" w14:textId="3D63FCCC" w:rsidR="005C0BDD" w:rsidRDefault="008971AF">
      <w:pPr>
        <w:pStyle w:val="topborder"/>
        <w:shd w:val="clear" w:color="auto" w:fill="FFFFFF"/>
        <w:rPr>
          <w:rFonts w:ascii="Saira" w:eastAsia="Saira" w:hAnsi="Saira" w:cs="Saira"/>
          <w:color w:val="020303"/>
        </w:rPr>
      </w:pPr>
      <w:r>
        <w:rPr>
          <w:rFonts w:ascii="Saira" w:eastAsia="Saira" w:hAnsi="Saira" w:cs="Saira"/>
          <w:color w:val="020303"/>
        </w:rPr>
        <w:t> </w:t>
      </w:r>
    </w:p>
    <w:p w14:paraId="3FE5F314" w14:textId="73AB1F5A" w:rsidR="001348AA" w:rsidRDefault="001348AA">
      <w:pPr>
        <w:pStyle w:val="topborder"/>
        <w:shd w:val="clear" w:color="auto" w:fill="FFFFFF"/>
        <w:rPr>
          <w:rFonts w:ascii="Saira" w:eastAsia="Saira" w:hAnsi="Saira" w:cs="Saira"/>
          <w:color w:val="020303"/>
        </w:rPr>
      </w:pPr>
    </w:p>
    <w:tbl>
      <w:tblPr>
        <w:tblStyle w:val="divdocumentdivsectiontable"/>
        <w:tblW w:w="0" w:type="auto"/>
        <w:tblInd w:w="108" w:type="dxa"/>
        <w:tblLayout w:type="fixed"/>
        <w:tblLook w:val="04A0" w:firstRow="1" w:lastRow="0" w:firstColumn="1" w:lastColumn="0" w:noHBand="0" w:noVBand="1"/>
      </w:tblPr>
      <w:tblGrid>
        <w:gridCol w:w="2660"/>
        <w:gridCol w:w="8380"/>
      </w:tblGrid>
      <w:tr w:rsidR="001348AA" w14:paraId="56AC0354" w14:textId="77777777" w:rsidTr="001348AA">
        <w:tc>
          <w:tcPr>
            <w:tcW w:w="2660" w:type="dxa"/>
            <w:hideMark/>
          </w:tcPr>
          <w:p w14:paraId="1542FD28" w14:textId="77777777" w:rsidR="00646408" w:rsidRDefault="00646408" w:rsidP="00646408">
            <w:pPr>
              <w:pStyle w:val="divdocumentsectiontitle"/>
              <w:ind w:right="160"/>
              <w:rPr>
                <w:rStyle w:val="divdocumentheading"/>
                <w:rFonts w:ascii="Saira" w:eastAsia="Saira" w:hAnsi="Saira" w:cs="Saira"/>
              </w:rPr>
            </w:pPr>
            <w:r>
              <w:rPr>
                <w:rStyle w:val="divdocumentheading"/>
                <w:rFonts w:ascii="Saira" w:eastAsia="Saira" w:hAnsi="Saira" w:cs="Saira"/>
              </w:rPr>
              <w:t>Additional Information</w:t>
            </w:r>
          </w:p>
          <w:p w14:paraId="62DFD219" w14:textId="77777777" w:rsidR="001348AA" w:rsidRDefault="001348AA" w:rsidP="00570DAD">
            <w:pPr>
              <w:pStyle w:val="divdocumentdivsectiontabledivscspdiv"/>
              <w:jc w:val="center"/>
              <w:rPr>
                <w:rStyle w:val="divdocumentheading"/>
                <w:rFonts w:ascii="Saira" w:eastAsia="Saira" w:hAnsi="Saira" w:cs="Saira"/>
                <w:sz w:val="20"/>
                <w:szCs w:val="20"/>
              </w:rPr>
            </w:pPr>
          </w:p>
        </w:tc>
        <w:tc>
          <w:tcPr>
            <w:tcW w:w="8380" w:type="dxa"/>
            <w:hideMark/>
          </w:tcPr>
          <w:tbl>
            <w:tblPr>
              <w:tblStyle w:val="divdocumenttable"/>
              <w:tblW w:w="8380" w:type="dxa"/>
              <w:tblLayout w:type="fixed"/>
              <w:tblCellMar>
                <w:left w:w="0" w:type="dxa"/>
                <w:right w:w="0" w:type="dxa"/>
              </w:tblCellMar>
              <w:tblLook w:val="05E0" w:firstRow="1" w:lastRow="1" w:firstColumn="1" w:lastColumn="1" w:noHBand="0" w:noVBand="1"/>
            </w:tblPr>
            <w:tblGrid>
              <w:gridCol w:w="6420"/>
              <w:gridCol w:w="1960"/>
            </w:tblGrid>
            <w:tr w:rsidR="001348AA" w14:paraId="42DF69E8" w14:textId="77777777" w:rsidTr="00E31967">
              <w:tc>
                <w:tcPr>
                  <w:tcW w:w="6420" w:type="dxa"/>
                  <w:tcMar>
                    <w:top w:w="5" w:type="dxa"/>
                    <w:left w:w="5" w:type="dxa"/>
                    <w:bottom w:w="5" w:type="dxa"/>
                    <w:right w:w="5" w:type="dxa"/>
                  </w:tcMar>
                  <w:hideMark/>
                </w:tcPr>
                <w:p w14:paraId="3F8BF80D" w14:textId="45F69AEF" w:rsidR="001348AA" w:rsidRDefault="001348AA" w:rsidP="00570D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 xml:space="preserve">Certified </w:t>
                  </w:r>
                  <w:proofErr w:type="spellStart"/>
                  <w:r>
                    <w:rPr>
                      <w:rStyle w:val="divsectionbody"/>
                      <w:rFonts w:ascii="Saira" w:eastAsia="Saira" w:hAnsi="Saira" w:cs="Saira"/>
                      <w:sz w:val="20"/>
                      <w:szCs w:val="20"/>
                    </w:rPr>
                    <w:t>S</w:t>
                  </w:r>
                  <w:r w:rsidR="000C3893">
                    <w:rPr>
                      <w:rStyle w:val="divsectionbody"/>
                      <w:rFonts w:ascii="Saira" w:eastAsia="Saira" w:hAnsi="Saira" w:cs="Saira"/>
                      <w:sz w:val="20"/>
                      <w:szCs w:val="20"/>
                    </w:rPr>
                    <w:t>AF</w:t>
                  </w:r>
                  <w:r>
                    <w:rPr>
                      <w:rStyle w:val="divsectionbody"/>
                      <w:rFonts w:ascii="Saira" w:eastAsia="Saira" w:hAnsi="Saira" w:cs="Saira"/>
                      <w:sz w:val="20"/>
                      <w:szCs w:val="20"/>
                    </w:rPr>
                    <w:t>e</w:t>
                  </w:r>
                  <w:proofErr w:type="spellEnd"/>
                  <w:r w:rsidR="00CB5EF0">
                    <w:rPr>
                      <w:rStyle w:val="divsectionbody"/>
                      <w:rFonts w:ascii="Saira" w:eastAsia="Saira" w:hAnsi="Saira" w:cs="Saira"/>
                      <w:sz w:val="20"/>
                      <w:szCs w:val="20"/>
                    </w:rPr>
                    <w:t xml:space="preserve"> 4</w:t>
                  </w:r>
                  <w:r>
                    <w:rPr>
                      <w:rStyle w:val="divsectionbody"/>
                      <w:rFonts w:ascii="Saira" w:eastAsia="Saira" w:hAnsi="Saira" w:cs="Saira"/>
                      <w:sz w:val="20"/>
                      <w:szCs w:val="20"/>
                    </w:rPr>
                    <w:t xml:space="preserve"> Scrum Master</w:t>
                  </w:r>
                </w:p>
                <w:p w14:paraId="20A29908" w14:textId="3167CAF4" w:rsidR="00646408" w:rsidRPr="00D26EAD" w:rsidRDefault="00646408" w:rsidP="00570DAD">
                  <w:pPr>
                    <w:pStyle w:val="divdocumentulli"/>
                    <w:numPr>
                      <w:ilvl w:val="0"/>
                      <w:numId w:val="2"/>
                    </w:numPr>
                    <w:spacing w:line="280" w:lineRule="atLeast"/>
                    <w:ind w:left="320" w:hanging="232"/>
                    <w:rPr>
                      <w:rStyle w:val="divsectionbody"/>
                      <w:rFonts w:ascii="Saira" w:eastAsia="Saira" w:hAnsi="Saira" w:cs="Saira"/>
                      <w:sz w:val="20"/>
                      <w:szCs w:val="20"/>
                    </w:rPr>
                  </w:pPr>
                  <w:r>
                    <w:rPr>
                      <w:rStyle w:val="divsectionbody"/>
                      <w:rFonts w:ascii="Saira" w:eastAsia="Saira" w:hAnsi="Saira" w:cs="Saira"/>
                      <w:sz w:val="20"/>
                      <w:szCs w:val="20"/>
                    </w:rPr>
                    <w:t xml:space="preserve">Attended DP200, Implementing an Azure </w:t>
                  </w:r>
                  <w:r w:rsidR="00E5587A">
                    <w:rPr>
                      <w:rStyle w:val="divsectionbody"/>
                      <w:rFonts w:ascii="Saira" w:eastAsia="Saira" w:hAnsi="Saira" w:cs="Saira"/>
                      <w:sz w:val="20"/>
                      <w:szCs w:val="20"/>
                    </w:rPr>
                    <w:t>d</w:t>
                  </w:r>
                  <w:r>
                    <w:rPr>
                      <w:rStyle w:val="divsectionbody"/>
                      <w:rFonts w:ascii="Saira" w:eastAsia="Saira" w:hAnsi="Saira" w:cs="Saira"/>
                      <w:sz w:val="20"/>
                      <w:szCs w:val="20"/>
                    </w:rPr>
                    <w:t>ata solution</w:t>
                  </w:r>
                </w:p>
                <w:p w14:paraId="3355F273" w14:textId="77777777" w:rsidR="001348AA" w:rsidRDefault="001348AA" w:rsidP="001348AA">
                  <w:pPr>
                    <w:pStyle w:val="divdocumentulli"/>
                    <w:spacing w:line="280" w:lineRule="atLeast"/>
                    <w:ind w:left="320"/>
                    <w:rPr>
                      <w:rStyle w:val="divsectionbody"/>
                      <w:rFonts w:ascii="Saira" w:eastAsia="Saira" w:hAnsi="Saira" w:cs="Saira"/>
                      <w:sz w:val="20"/>
                      <w:szCs w:val="20"/>
                    </w:rPr>
                  </w:pPr>
                </w:p>
              </w:tc>
              <w:tc>
                <w:tcPr>
                  <w:tcW w:w="1960" w:type="dxa"/>
                  <w:tcMar>
                    <w:top w:w="5" w:type="dxa"/>
                    <w:left w:w="5" w:type="dxa"/>
                    <w:bottom w:w="5" w:type="dxa"/>
                    <w:right w:w="5" w:type="dxa"/>
                  </w:tcMar>
                  <w:hideMark/>
                </w:tcPr>
                <w:p w14:paraId="411E4F92" w14:textId="77777777" w:rsidR="001348AA" w:rsidRDefault="001348AA" w:rsidP="001348AA">
                  <w:pPr>
                    <w:pStyle w:val="divdocumentulli"/>
                    <w:spacing w:line="280" w:lineRule="atLeast"/>
                    <w:ind w:left="320"/>
                    <w:rPr>
                      <w:rStyle w:val="divsectionbody"/>
                      <w:rFonts w:ascii="Saira" w:eastAsia="Saira" w:hAnsi="Saira" w:cs="Saira"/>
                      <w:sz w:val="20"/>
                      <w:szCs w:val="20"/>
                    </w:rPr>
                  </w:pPr>
                </w:p>
              </w:tc>
            </w:tr>
          </w:tbl>
          <w:p w14:paraId="0FEEC945" w14:textId="77777777" w:rsidR="001348AA" w:rsidRDefault="001348AA" w:rsidP="00570DAD">
            <w:pPr>
              <w:pStyle w:val="divdocumentdivsectiontabledivscspdiv"/>
              <w:rPr>
                <w:rStyle w:val="divsectionbody"/>
                <w:rFonts w:ascii="Saira" w:eastAsia="Saira" w:hAnsi="Saira" w:cs="Saira"/>
                <w:b/>
                <w:bCs/>
                <w:sz w:val="20"/>
                <w:szCs w:val="20"/>
              </w:rPr>
            </w:pPr>
            <w:r>
              <w:rPr>
                <w:rStyle w:val="divsectionbody"/>
                <w:rFonts w:ascii="Saira" w:eastAsia="Saira" w:hAnsi="Saira" w:cs="Saira"/>
                <w:b/>
                <w:bCs/>
                <w:sz w:val="20"/>
                <w:szCs w:val="20"/>
              </w:rPr>
              <w:t> </w:t>
            </w:r>
          </w:p>
        </w:tc>
      </w:tr>
      <w:tr w:rsidR="005C0BDD" w14:paraId="7A53E920" w14:textId="77777777" w:rsidTr="001348AA">
        <w:tblPrEx>
          <w:tblCellSpacing w:w="0" w:type="dxa"/>
          <w:shd w:val="clear" w:color="auto" w:fill="FFFFFF"/>
          <w:tblCellMar>
            <w:left w:w="0" w:type="dxa"/>
            <w:right w:w="0" w:type="dxa"/>
          </w:tblCellMar>
          <w:tblLook w:val="05E0" w:firstRow="1" w:lastRow="1" w:firstColumn="1" w:lastColumn="1" w:noHBand="0" w:noVBand="1"/>
        </w:tblPrEx>
        <w:trPr>
          <w:tblCellSpacing w:w="0" w:type="dxa"/>
        </w:trPr>
        <w:tc>
          <w:tcPr>
            <w:tcW w:w="2660" w:type="dxa"/>
            <w:tcMar>
              <w:top w:w="0" w:type="dxa"/>
              <w:left w:w="0" w:type="dxa"/>
              <w:bottom w:w="0" w:type="dxa"/>
              <w:right w:w="0" w:type="dxa"/>
            </w:tcMar>
            <w:hideMark/>
          </w:tcPr>
          <w:p w14:paraId="74238EF3" w14:textId="77777777" w:rsidR="001348AA" w:rsidRDefault="001348AA">
            <w:pPr>
              <w:pStyle w:val="divdocumentsectiontitle"/>
              <w:ind w:right="160"/>
              <w:rPr>
                <w:rStyle w:val="divdocumentheading"/>
                <w:rFonts w:ascii="Saira" w:eastAsia="Saira" w:hAnsi="Saira" w:cs="Saira"/>
              </w:rPr>
            </w:pPr>
          </w:p>
          <w:p w14:paraId="34C89243" w14:textId="77777777" w:rsidR="001348AA" w:rsidRDefault="001348AA">
            <w:pPr>
              <w:pStyle w:val="divdocumentsectiontitle"/>
              <w:ind w:right="160"/>
              <w:rPr>
                <w:rStyle w:val="divdocumentheading"/>
                <w:rFonts w:ascii="Saira" w:eastAsia="Saira" w:hAnsi="Saira" w:cs="Saira"/>
              </w:rPr>
            </w:pPr>
          </w:p>
          <w:p w14:paraId="475C7C1B" w14:textId="77777777" w:rsidR="001348AA" w:rsidRDefault="001348AA">
            <w:pPr>
              <w:pStyle w:val="divdocumentsectiontitle"/>
              <w:ind w:right="160"/>
              <w:rPr>
                <w:rStyle w:val="divdocumentheading"/>
                <w:rFonts w:ascii="Saira" w:eastAsia="Saira" w:hAnsi="Saira" w:cs="Saira"/>
              </w:rPr>
            </w:pPr>
          </w:p>
          <w:p w14:paraId="7F319716" w14:textId="0D9FD289" w:rsidR="005C0BDD" w:rsidRDefault="008971AF">
            <w:pPr>
              <w:pStyle w:val="divdocumentsectiontitle"/>
              <w:ind w:right="160"/>
              <w:rPr>
                <w:rStyle w:val="divdocumentheading"/>
                <w:rFonts w:ascii="Saira" w:eastAsia="Saira" w:hAnsi="Saira" w:cs="Saira"/>
              </w:rPr>
            </w:pPr>
            <w:r>
              <w:rPr>
                <w:rStyle w:val="divdocumentheading"/>
                <w:rFonts w:ascii="Saira" w:eastAsia="Saira" w:hAnsi="Saira" w:cs="Saira"/>
              </w:rPr>
              <w:t>Work History</w:t>
            </w:r>
          </w:p>
          <w:p w14:paraId="2C7E228D" w14:textId="77777777" w:rsidR="005C0BDD" w:rsidRDefault="005C0BDD">
            <w:pPr>
              <w:pStyle w:val="divdocumentdivsectiontabledivscspdiv"/>
              <w:jc w:val="center"/>
              <w:rPr>
                <w:rStyle w:val="divdocumentheading"/>
                <w:rFonts w:ascii="Saira" w:eastAsia="Saira" w:hAnsi="Saira" w:cs="Saira"/>
                <w:sz w:val="20"/>
                <w:szCs w:val="20"/>
              </w:rPr>
            </w:pPr>
          </w:p>
        </w:tc>
        <w:tc>
          <w:tcPr>
            <w:tcW w:w="8380" w:type="dxa"/>
            <w:tcMar>
              <w:top w:w="0" w:type="dxa"/>
              <w:left w:w="0" w:type="dxa"/>
              <w:bottom w:w="0" w:type="dxa"/>
              <w:right w:w="0" w:type="dxa"/>
            </w:tcMar>
            <w:hideMark/>
          </w:tcPr>
          <w:p w14:paraId="434B37AE" w14:textId="77777777" w:rsidR="001348AA" w:rsidRDefault="001348AA">
            <w:pPr>
              <w:pStyle w:val="divdocumentpaddedline"/>
              <w:spacing w:line="280" w:lineRule="atLeast"/>
              <w:rPr>
                <w:rStyle w:val="divdocumentjobtitle"/>
                <w:rFonts w:ascii="Saira" w:eastAsia="Saira" w:hAnsi="Saira" w:cs="Saira"/>
                <w:b/>
                <w:bCs/>
                <w:caps/>
                <w:color w:val="020303"/>
                <w:sz w:val="20"/>
                <w:szCs w:val="20"/>
              </w:rPr>
            </w:pPr>
          </w:p>
          <w:p w14:paraId="2332CD1E" w14:textId="77777777" w:rsidR="001348AA" w:rsidRDefault="001348AA">
            <w:pPr>
              <w:pStyle w:val="divdocumentpaddedline"/>
              <w:spacing w:line="280" w:lineRule="atLeast"/>
              <w:rPr>
                <w:rStyle w:val="divdocumentjobtitle"/>
                <w:rFonts w:ascii="Saira" w:eastAsia="Saira" w:hAnsi="Saira" w:cs="Saira"/>
                <w:b/>
                <w:bCs/>
                <w:caps/>
                <w:color w:val="020303"/>
                <w:sz w:val="20"/>
                <w:szCs w:val="20"/>
              </w:rPr>
            </w:pPr>
          </w:p>
          <w:p w14:paraId="15F6A88F" w14:textId="77777777" w:rsidR="001348AA" w:rsidRDefault="001348AA">
            <w:pPr>
              <w:pStyle w:val="divdocumentpaddedline"/>
              <w:spacing w:line="280" w:lineRule="atLeast"/>
              <w:rPr>
                <w:rStyle w:val="divdocumentjobtitle"/>
                <w:rFonts w:ascii="Saira" w:eastAsia="Saira" w:hAnsi="Saira" w:cs="Saira"/>
                <w:b/>
                <w:bCs/>
                <w:caps/>
                <w:color w:val="020303"/>
                <w:sz w:val="20"/>
                <w:szCs w:val="20"/>
              </w:rPr>
            </w:pPr>
          </w:p>
          <w:p w14:paraId="374C1595" w14:textId="77777777" w:rsidR="001348AA" w:rsidRDefault="001348AA">
            <w:pPr>
              <w:pStyle w:val="divdocumentpaddedline"/>
              <w:spacing w:line="280" w:lineRule="atLeast"/>
              <w:rPr>
                <w:rStyle w:val="divdocumentjobtitle"/>
                <w:rFonts w:ascii="Saira" w:eastAsia="Saira" w:hAnsi="Saira" w:cs="Saira"/>
                <w:b/>
                <w:bCs/>
                <w:caps/>
                <w:color w:val="020303"/>
                <w:sz w:val="20"/>
                <w:szCs w:val="20"/>
              </w:rPr>
            </w:pPr>
          </w:p>
          <w:p w14:paraId="7E0042ED" w14:textId="32AD2408" w:rsidR="005C0BDD" w:rsidRDefault="003F548E">
            <w:pPr>
              <w:pStyle w:val="divdocumentpaddedline"/>
              <w:spacing w:line="280" w:lineRule="atLeast"/>
              <w:rPr>
                <w:rStyle w:val="divsectionbody"/>
                <w:rFonts w:ascii="Saira" w:eastAsia="Saira" w:hAnsi="Saira" w:cs="Saira"/>
                <w:sz w:val="20"/>
                <w:szCs w:val="20"/>
              </w:rPr>
            </w:pPr>
            <w:r w:rsidRPr="003F548E">
              <w:rPr>
                <w:rStyle w:val="divdocumentjobtitle"/>
                <w:rFonts w:ascii="Saira" w:eastAsia="Saira" w:hAnsi="Saira" w:cs="Saira"/>
                <w:b/>
                <w:bCs/>
                <w:caps/>
                <w:color w:val="020303"/>
                <w:sz w:val="20"/>
                <w:szCs w:val="20"/>
              </w:rPr>
              <w:t>Tableau Developer and Admin</w:t>
            </w:r>
            <w:r>
              <w:rPr>
                <w:rStyle w:val="divdocumentjobdates"/>
                <w:rFonts w:ascii="Saira" w:eastAsia="Saira" w:hAnsi="Saira" w:cs="Saira"/>
                <w:color w:val="020303"/>
                <w:sz w:val="20"/>
                <w:szCs w:val="20"/>
              </w:rPr>
              <w:t xml:space="preserve"> </w:t>
            </w:r>
            <w:r w:rsidR="008971AF">
              <w:rPr>
                <w:rStyle w:val="divdocumentjobdates"/>
                <w:rFonts w:ascii="Saira" w:eastAsia="Saira" w:hAnsi="Saira" w:cs="Saira"/>
                <w:color w:val="020303"/>
                <w:sz w:val="20"/>
                <w:szCs w:val="20"/>
              </w:rPr>
              <w:t>06/2018</w:t>
            </w:r>
            <w:r w:rsidR="008971AF">
              <w:rPr>
                <w:rStyle w:val="span"/>
                <w:rFonts w:ascii="Saira" w:eastAsia="Saira" w:hAnsi="Saira" w:cs="Saira"/>
                <w:color w:val="020303"/>
                <w:sz w:val="20"/>
                <w:szCs w:val="20"/>
              </w:rPr>
              <w:t xml:space="preserve"> to </w:t>
            </w:r>
            <w:r w:rsidR="008971AF">
              <w:rPr>
                <w:rStyle w:val="divdocumentjobdates"/>
                <w:rFonts w:ascii="Saira" w:eastAsia="Saira" w:hAnsi="Saira" w:cs="Saira"/>
                <w:color w:val="020303"/>
                <w:sz w:val="20"/>
                <w:szCs w:val="20"/>
              </w:rPr>
              <w:t>Current</w:t>
            </w:r>
          </w:p>
          <w:p w14:paraId="6B1477C7" w14:textId="70BBA207" w:rsidR="005C0BDD" w:rsidRDefault="003F548E">
            <w:pPr>
              <w:pStyle w:val="divdocumentpaddedline"/>
              <w:spacing w:line="280" w:lineRule="atLeast"/>
              <w:rPr>
                <w:rStyle w:val="divdocumentcompanyname"/>
                <w:rFonts w:ascii="Saira" w:eastAsia="Saira" w:hAnsi="Saira" w:cs="Saira"/>
                <w:color w:val="020303"/>
                <w:sz w:val="20"/>
                <w:szCs w:val="20"/>
              </w:rPr>
            </w:pPr>
            <w:r>
              <w:rPr>
                <w:rStyle w:val="divdocumentcompanyname"/>
                <w:rFonts w:ascii="Saira" w:eastAsia="Saira" w:hAnsi="Saira" w:cs="Saira"/>
                <w:color w:val="020303"/>
                <w:sz w:val="20"/>
                <w:szCs w:val="20"/>
              </w:rPr>
              <w:t>Deloitte, Hyderabad.</w:t>
            </w:r>
          </w:p>
          <w:p w14:paraId="6B3D530C" w14:textId="6AB2CC4E" w:rsidR="003F548E" w:rsidRPr="003F548E" w:rsidRDefault="003F548E" w:rsidP="003F548E">
            <w:pPr>
              <w:jc w:val="both"/>
              <w:rPr>
                <w:rStyle w:val="divdocumentjobtitle"/>
                <w:rFonts w:ascii="Saira" w:eastAsia="Saira" w:hAnsi="Saira" w:cs="Saira"/>
                <w:b/>
                <w:bCs/>
                <w:caps/>
                <w:color w:val="020303"/>
                <w:sz w:val="20"/>
                <w:szCs w:val="20"/>
              </w:rPr>
            </w:pPr>
            <w:r w:rsidRPr="003F548E">
              <w:rPr>
                <w:rStyle w:val="divdocumentjobtitle"/>
                <w:rFonts w:ascii="Saira" w:eastAsia="Saira" w:hAnsi="Saira" w:cs="Saira"/>
                <w:b/>
                <w:bCs/>
                <w:caps/>
                <w:color w:val="020303"/>
                <w:sz w:val="20"/>
                <w:szCs w:val="20"/>
              </w:rPr>
              <w:t xml:space="preserve">Project NAME: </w:t>
            </w:r>
            <w:r>
              <w:rPr>
                <w:rStyle w:val="divdocumentjobtitle"/>
                <w:rFonts w:ascii="Saira" w:eastAsia="Saira" w:hAnsi="Saira" w:cs="Saira"/>
                <w:b/>
                <w:bCs/>
                <w:caps/>
                <w:color w:val="020303"/>
                <w:sz w:val="20"/>
                <w:szCs w:val="20"/>
              </w:rPr>
              <w:t xml:space="preserve"> </w:t>
            </w:r>
            <w:r w:rsidRPr="003F548E">
              <w:rPr>
                <w:rStyle w:val="divdocumentjobtitle"/>
                <w:rFonts w:ascii="Saira" w:eastAsia="Saira" w:hAnsi="Saira" w:cs="Saira"/>
                <w:b/>
                <w:bCs/>
                <w:caps/>
                <w:color w:val="020303"/>
                <w:sz w:val="20"/>
                <w:szCs w:val="20"/>
              </w:rPr>
              <w:t>iRPM (Reinventing Performance Management)</w:t>
            </w:r>
          </w:p>
          <w:p w14:paraId="61BA74A0" w14:textId="77777777" w:rsidR="003F548E" w:rsidRDefault="003F548E" w:rsidP="003F548E">
            <w:pPr>
              <w:pStyle w:val="divdocumentulli"/>
              <w:spacing w:line="280" w:lineRule="atLeast"/>
              <w:ind w:left="320"/>
              <w:rPr>
                <w:rStyle w:val="divsectionbody"/>
                <w:rFonts w:ascii="Saira" w:eastAsia="Saira" w:hAnsi="Saira" w:cs="Saira"/>
                <w:sz w:val="20"/>
                <w:szCs w:val="20"/>
              </w:rPr>
            </w:pPr>
            <w:r w:rsidRPr="003F548E">
              <w:rPr>
                <w:rStyle w:val="divsectionbody"/>
                <w:rFonts w:ascii="Saira" w:eastAsia="Saira" w:hAnsi="Saira" w:cs="Saira"/>
                <w:sz w:val="20"/>
                <w:szCs w:val="20"/>
              </w:rPr>
              <w:t xml:space="preserve">RPM (Reinventing Performance Management) is the common global performance framework to drive a more consistent, distinctive, open and inclusive talent experience, driving practitioner engagement and retention. The tool is designed to support Deloitte practitioners and Deloitte talent teams to manage the performance process in an intuitive and innovative way. </w:t>
            </w:r>
          </w:p>
          <w:p w14:paraId="386D1CC2" w14:textId="77777777" w:rsidR="00091440" w:rsidRPr="00EB6321" w:rsidRDefault="00091440" w:rsidP="00091440">
            <w:pPr>
              <w:jc w:val="both"/>
              <w:rPr>
                <w:rStyle w:val="divdocumentcompanyname"/>
                <w:rFonts w:ascii="Saira" w:eastAsia="Saira" w:hAnsi="Saira" w:cs="Saira"/>
                <w:color w:val="020303"/>
                <w:sz w:val="20"/>
                <w:szCs w:val="20"/>
              </w:rPr>
            </w:pPr>
            <w:r w:rsidRPr="00EB6321">
              <w:rPr>
                <w:rStyle w:val="divdocumentcompanyname"/>
                <w:rFonts w:ascii="Saira" w:eastAsia="Saira" w:hAnsi="Saira" w:cs="Saira"/>
                <w:b/>
                <w:bCs/>
                <w:color w:val="020303"/>
                <w:sz w:val="20"/>
                <w:szCs w:val="20"/>
              </w:rPr>
              <w:t>Responsibilities</w:t>
            </w:r>
            <w:r w:rsidRPr="00EB6321">
              <w:rPr>
                <w:rStyle w:val="divdocumentcompanyname"/>
                <w:rFonts w:ascii="Saira" w:eastAsia="Saira" w:hAnsi="Saira" w:cs="Saira"/>
                <w:color w:val="020303"/>
                <w:sz w:val="20"/>
                <w:szCs w:val="20"/>
              </w:rPr>
              <w:t>:</w:t>
            </w:r>
          </w:p>
          <w:p w14:paraId="6E1AD67B"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Onboarded 52+ member firms to use tableau platform for reporting.</w:t>
            </w:r>
          </w:p>
          <w:p w14:paraId="16A31476"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 xml:space="preserve">Collaborating with multiple upstream teams for data integration </w:t>
            </w:r>
          </w:p>
          <w:p w14:paraId="0954BC60"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Created automated tool for recurrent data validation to clean up data flow to the downstream system.</w:t>
            </w:r>
          </w:p>
          <w:p w14:paraId="12CB699F"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Worked in data transformation using SSIS for ETL processing.</w:t>
            </w:r>
          </w:p>
          <w:p w14:paraId="209FBBD3"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Worked with stored procedures and views to improve the performance queries as well as tableau dashboard.</w:t>
            </w:r>
          </w:p>
          <w:p w14:paraId="38236AF8" w14:textId="77777777" w:rsidR="00091440" w:rsidRPr="00091440" w:rsidRDefault="0009144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Developed various reports using best practices and different visualizations Scatter Plots, performance related summary dashboards.</w:t>
            </w:r>
          </w:p>
          <w:p w14:paraId="098FA795" w14:textId="1F08D7E1"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Recommended efficient conflict resolutions </w:t>
            </w:r>
            <w:r w:rsidR="00091440">
              <w:rPr>
                <w:rStyle w:val="divsectionbody"/>
                <w:rFonts w:ascii="Saira" w:eastAsia="Saira" w:hAnsi="Saira" w:cs="Saira"/>
                <w:sz w:val="20"/>
                <w:szCs w:val="20"/>
              </w:rPr>
              <w:t>in case</w:t>
            </w:r>
            <w:r>
              <w:rPr>
                <w:rStyle w:val="divsectionbody"/>
                <w:rFonts w:ascii="Saira" w:eastAsia="Saira" w:hAnsi="Saira" w:cs="Saira"/>
                <w:sz w:val="20"/>
                <w:szCs w:val="20"/>
              </w:rPr>
              <w:t xml:space="preserve"> of environment and </w:t>
            </w:r>
            <w:r w:rsidR="00091440">
              <w:rPr>
                <w:rStyle w:val="divsectionbody"/>
                <w:rFonts w:ascii="Saira" w:eastAsia="Saira" w:hAnsi="Saira" w:cs="Saira"/>
                <w:sz w:val="20"/>
                <w:szCs w:val="20"/>
              </w:rPr>
              <w:t>timeline</w:t>
            </w:r>
            <w:r>
              <w:rPr>
                <w:rStyle w:val="divsectionbody"/>
                <w:rFonts w:ascii="Saira" w:eastAsia="Saira" w:hAnsi="Saira" w:cs="Saira"/>
                <w:sz w:val="20"/>
                <w:szCs w:val="20"/>
              </w:rPr>
              <w:t xml:space="preserve"> constraints that were welcomed and appreciated by leadership team.</w:t>
            </w:r>
          </w:p>
          <w:p w14:paraId="2FDE16DB" w14:textId="3653CF81" w:rsidR="00CB5EF0" w:rsidRDefault="00CB5EF0" w:rsidP="00B664CE">
            <w:pPr>
              <w:numPr>
                <w:ilvl w:val="0"/>
                <w:numId w:val="4"/>
              </w:numPr>
              <w:pBdr>
                <w:left w:val="none" w:sz="0" w:space="2" w:color="auto"/>
                <w:bottom w:val="none" w:sz="0" w:space="3" w:color="auto"/>
              </w:pBdr>
              <w:spacing w:line="240" w:lineRule="auto"/>
              <w:jc w:val="both"/>
              <w:rPr>
                <w:rStyle w:val="divsectionbody"/>
                <w:rFonts w:ascii="Saira" w:eastAsia="Saira" w:hAnsi="Saira" w:cs="Saira"/>
                <w:sz w:val="20"/>
                <w:szCs w:val="20"/>
              </w:rPr>
            </w:pPr>
            <w:r>
              <w:rPr>
                <w:rStyle w:val="divsectionbody"/>
                <w:rFonts w:ascii="Saira" w:eastAsia="Saira" w:hAnsi="Saira" w:cs="Saira"/>
                <w:sz w:val="20"/>
                <w:szCs w:val="20"/>
              </w:rPr>
              <w:t>Led technical discussions with internal and external integration partners and 3rd parties to align development deliverables.</w:t>
            </w:r>
          </w:p>
          <w:p w14:paraId="35D701DB" w14:textId="77777777" w:rsidR="00CB5EF0" w:rsidRPr="00091440" w:rsidRDefault="00CB5EF0" w:rsidP="00B664CE">
            <w:pPr>
              <w:numPr>
                <w:ilvl w:val="0"/>
                <w:numId w:val="4"/>
              </w:numPr>
              <w:spacing w:line="240" w:lineRule="auto"/>
              <w:jc w:val="both"/>
              <w:rPr>
                <w:rStyle w:val="divsectionbody"/>
                <w:rFonts w:ascii="Saira" w:eastAsia="Saira" w:hAnsi="Saira" w:cs="Saira"/>
                <w:sz w:val="20"/>
                <w:szCs w:val="20"/>
              </w:rPr>
            </w:pPr>
            <w:r w:rsidRPr="00091440">
              <w:rPr>
                <w:rStyle w:val="divsectionbody"/>
                <w:rFonts w:ascii="Saira" w:eastAsia="Saira" w:hAnsi="Saira" w:cs="Saira"/>
                <w:sz w:val="20"/>
                <w:szCs w:val="20"/>
              </w:rPr>
              <w:t>Worked on creating the excellent data visualization dashboard for the business leaders.</w:t>
            </w:r>
          </w:p>
          <w:p w14:paraId="671CA99C" w14:textId="5591C3E1"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Built and utilized reporting systems to keep customers and management in loop with latest information. </w:t>
            </w:r>
          </w:p>
          <w:p w14:paraId="12DC94B2" w14:textId="00C10F85"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Gathered requirements, dependencies, defined scope for each Program Increment, allocated resources and established schedules to meet project demands.</w:t>
            </w:r>
          </w:p>
          <w:p w14:paraId="3341384C" w14:textId="03674CA7"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Implemented innovative and automated approaches to routine tasks that produced good ROI and quality deliverables with quick </w:t>
            </w:r>
            <w:r w:rsidR="00091440">
              <w:rPr>
                <w:rStyle w:val="divsectionbody"/>
                <w:rFonts w:ascii="Saira" w:eastAsia="Saira" w:hAnsi="Saira" w:cs="Saira"/>
                <w:sz w:val="20"/>
                <w:szCs w:val="20"/>
              </w:rPr>
              <w:t>turnaround</w:t>
            </w:r>
            <w:r>
              <w:rPr>
                <w:rStyle w:val="divsectionbody"/>
                <w:rFonts w:ascii="Saira" w:eastAsia="Saira" w:hAnsi="Saira" w:cs="Saira"/>
                <w:sz w:val="20"/>
                <w:szCs w:val="20"/>
              </w:rPr>
              <w:t xml:space="preserve"> time.</w:t>
            </w:r>
          </w:p>
          <w:p w14:paraId="681987F6" w14:textId="1B4C272F"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Investigated and corrected escalated project problems with quick </w:t>
            </w:r>
            <w:r w:rsidR="00091440">
              <w:rPr>
                <w:rStyle w:val="divsectionbody"/>
                <w:rFonts w:ascii="Saira" w:eastAsia="Saira" w:hAnsi="Saira" w:cs="Saira"/>
                <w:sz w:val="20"/>
                <w:szCs w:val="20"/>
              </w:rPr>
              <w:t>turnaround</w:t>
            </w:r>
            <w:r>
              <w:rPr>
                <w:rStyle w:val="divsectionbody"/>
                <w:rFonts w:ascii="Saira" w:eastAsia="Saira" w:hAnsi="Saira" w:cs="Saira"/>
                <w:sz w:val="20"/>
                <w:szCs w:val="20"/>
              </w:rPr>
              <w:t xml:space="preserve"> time. Led root cause analysis sessions and implemented lessons learned and took preventive measures.</w:t>
            </w:r>
          </w:p>
          <w:p w14:paraId="3681C5BB" w14:textId="54039F72" w:rsidR="005C0BDD" w:rsidRDefault="008971AF" w:rsidP="00B664CE">
            <w:pPr>
              <w:pStyle w:val="divdocumentulli"/>
              <w:numPr>
                <w:ilvl w:val="0"/>
                <w:numId w:val="4"/>
              </w:numPr>
              <w:spacing w:line="280" w:lineRule="atLeast"/>
              <w:rPr>
                <w:rStyle w:val="divsectionbody"/>
                <w:rFonts w:ascii="Saira" w:eastAsia="Saira" w:hAnsi="Saira" w:cs="Saira"/>
                <w:sz w:val="20"/>
                <w:szCs w:val="20"/>
              </w:rPr>
            </w:pPr>
            <w:r>
              <w:rPr>
                <w:rStyle w:val="divsectionbody"/>
                <w:rFonts w:ascii="Saira" w:eastAsia="Saira" w:hAnsi="Saira" w:cs="Saira"/>
                <w:sz w:val="20"/>
                <w:szCs w:val="20"/>
              </w:rPr>
              <w:t xml:space="preserve">Handled day-to-day running of </w:t>
            </w:r>
            <w:r w:rsidR="00091440">
              <w:rPr>
                <w:rStyle w:val="divsectionbody"/>
                <w:rFonts w:ascii="Saira" w:eastAsia="Saira" w:hAnsi="Saira" w:cs="Saira"/>
                <w:sz w:val="20"/>
                <w:szCs w:val="20"/>
              </w:rPr>
              <w:t>Dev</w:t>
            </w:r>
            <w:r>
              <w:rPr>
                <w:rStyle w:val="divsectionbody"/>
                <w:rFonts w:ascii="Saira" w:eastAsia="Saira" w:hAnsi="Saira" w:cs="Saira"/>
                <w:sz w:val="20"/>
                <w:szCs w:val="20"/>
              </w:rPr>
              <w:t xml:space="preserve"> team ensuring high levels of productivity and progression.</w:t>
            </w:r>
          </w:p>
          <w:p w14:paraId="2B8B56D9" w14:textId="3E9AB108" w:rsidR="005C0BDD" w:rsidRDefault="008256D3">
            <w:pPr>
              <w:pStyle w:val="divdocumentpaddedline"/>
              <w:pBdr>
                <w:top w:val="none" w:sz="0" w:space="10" w:color="auto"/>
              </w:pBdr>
              <w:spacing w:line="280" w:lineRule="atLeast"/>
              <w:rPr>
                <w:rStyle w:val="divsectionbody"/>
                <w:rFonts w:ascii="Saira" w:eastAsia="Saira" w:hAnsi="Saira" w:cs="Saira"/>
                <w:sz w:val="20"/>
                <w:szCs w:val="20"/>
              </w:rPr>
            </w:pPr>
            <w:r>
              <w:rPr>
                <w:rStyle w:val="divdocumentjobtitle"/>
                <w:rFonts w:ascii="Saira" w:eastAsia="Saira" w:hAnsi="Saira" w:cs="Saira"/>
                <w:b/>
                <w:bCs/>
                <w:caps/>
                <w:color w:val="020303"/>
                <w:sz w:val="20"/>
                <w:szCs w:val="20"/>
              </w:rPr>
              <w:t>Sr cONSULTANT</w:t>
            </w:r>
            <w:r w:rsidR="006E4A3D">
              <w:rPr>
                <w:rStyle w:val="divdocumentjobtitle"/>
                <w:rFonts w:ascii="Saira" w:eastAsia="Saira" w:hAnsi="Saira" w:cs="Saira"/>
                <w:b/>
                <w:bCs/>
                <w:caps/>
                <w:color w:val="020303"/>
                <w:sz w:val="20"/>
                <w:szCs w:val="20"/>
              </w:rPr>
              <w:t>,</w:t>
            </w:r>
            <w:r>
              <w:rPr>
                <w:rStyle w:val="divdocumentjobtitle"/>
                <w:rFonts w:ascii="Saira" w:eastAsia="Saira" w:hAnsi="Saira" w:cs="Saira"/>
                <w:b/>
                <w:bCs/>
                <w:caps/>
                <w:color w:val="020303"/>
                <w:sz w:val="20"/>
                <w:szCs w:val="20"/>
              </w:rPr>
              <w:t xml:space="preserve"> </w:t>
            </w:r>
            <w:r w:rsidR="00B327AD">
              <w:rPr>
                <w:rStyle w:val="divdocumentjobtitle"/>
                <w:rFonts w:ascii="Saira" w:eastAsia="Saira" w:hAnsi="Saira" w:cs="Saira"/>
                <w:b/>
                <w:bCs/>
                <w:caps/>
                <w:color w:val="020303"/>
                <w:sz w:val="20"/>
                <w:szCs w:val="20"/>
              </w:rPr>
              <w:t>ARCHER Developer</w:t>
            </w:r>
            <w:r w:rsidR="008971AF">
              <w:rPr>
                <w:rStyle w:val="divsectionbody"/>
                <w:rFonts w:ascii="Saira" w:eastAsia="Saira" w:hAnsi="Saira" w:cs="Saira"/>
                <w:sz w:val="20"/>
                <w:szCs w:val="20"/>
              </w:rPr>
              <w:t xml:space="preserve"> </w:t>
            </w:r>
            <w:r w:rsidR="008971AF">
              <w:rPr>
                <w:rStyle w:val="divdocumentjobdates"/>
                <w:rFonts w:ascii="Saira" w:eastAsia="Saira" w:hAnsi="Saira" w:cs="Saira"/>
                <w:color w:val="020303"/>
                <w:sz w:val="20"/>
                <w:szCs w:val="20"/>
              </w:rPr>
              <w:t>06/201</w:t>
            </w:r>
            <w:r w:rsidR="00B327AD">
              <w:rPr>
                <w:rStyle w:val="divdocumentjobdates"/>
                <w:rFonts w:ascii="Saira" w:eastAsia="Saira" w:hAnsi="Saira" w:cs="Saira"/>
                <w:color w:val="020303"/>
                <w:sz w:val="20"/>
                <w:szCs w:val="20"/>
              </w:rPr>
              <w:t>6</w:t>
            </w:r>
            <w:r w:rsidR="008971AF">
              <w:rPr>
                <w:rStyle w:val="span"/>
                <w:rFonts w:ascii="Saira" w:eastAsia="Saira" w:hAnsi="Saira" w:cs="Saira"/>
                <w:color w:val="020303"/>
                <w:sz w:val="20"/>
                <w:szCs w:val="20"/>
              </w:rPr>
              <w:t xml:space="preserve"> to </w:t>
            </w:r>
            <w:r w:rsidR="008971AF">
              <w:rPr>
                <w:rStyle w:val="divdocumentjobdates"/>
                <w:rFonts w:ascii="Saira" w:eastAsia="Saira" w:hAnsi="Saira" w:cs="Saira"/>
                <w:color w:val="020303"/>
                <w:sz w:val="20"/>
                <w:szCs w:val="20"/>
              </w:rPr>
              <w:t>05/2018</w:t>
            </w:r>
          </w:p>
          <w:p w14:paraId="1B8F9A5A" w14:textId="332FC7C0" w:rsidR="005C0BDD" w:rsidRDefault="00B327AD">
            <w:pPr>
              <w:pStyle w:val="divdocumentpaddedline"/>
              <w:spacing w:line="280" w:lineRule="atLeast"/>
              <w:rPr>
                <w:rStyle w:val="divsectionbody"/>
                <w:rFonts w:ascii="Saira" w:eastAsia="Saira" w:hAnsi="Saira" w:cs="Saira"/>
                <w:sz w:val="20"/>
                <w:szCs w:val="20"/>
              </w:rPr>
            </w:pPr>
            <w:r>
              <w:rPr>
                <w:rStyle w:val="divdocumentcompanyname"/>
                <w:rFonts w:ascii="Saira" w:eastAsia="Saira" w:hAnsi="Saira" w:cs="Saira"/>
                <w:color w:val="020303"/>
                <w:sz w:val="20"/>
                <w:szCs w:val="20"/>
              </w:rPr>
              <w:t>Deloitte</w:t>
            </w:r>
            <w:r w:rsidR="008971AF">
              <w:rPr>
                <w:rStyle w:val="span"/>
                <w:rFonts w:ascii="Saira" w:eastAsia="Saira" w:hAnsi="Saira" w:cs="Saira"/>
                <w:color w:val="020303"/>
                <w:sz w:val="20"/>
                <w:szCs w:val="20"/>
              </w:rPr>
              <w:t xml:space="preserve">, </w:t>
            </w:r>
            <w:r>
              <w:rPr>
                <w:rStyle w:val="divdocumentjobcity"/>
                <w:rFonts w:ascii="Saira" w:eastAsia="Saira" w:hAnsi="Saira" w:cs="Saira"/>
                <w:color w:val="020303"/>
                <w:sz w:val="20"/>
                <w:szCs w:val="20"/>
              </w:rPr>
              <w:t>Hyderabad</w:t>
            </w:r>
            <w:r w:rsidR="008971AF">
              <w:rPr>
                <w:rStyle w:val="divsectionbody"/>
                <w:rFonts w:ascii="Saira" w:eastAsia="Saira" w:hAnsi="Saira" w:cs="Saira"/>
                <w:sz w:val="20"/>
                <w:szCs w:val="20"/>
              </w:rPr>
              <w:t xml:space="preserve"> </w:t>
            </w:r>
          </w:p>
          <w:p w14:paraId="4B0EE8CA" w14:textId="6E3FB4BB" w:rsidR="00B327AD" w:rsidRDefault="00B327AD">
            <w:pPr>
              <w:pStyle w:val="divdocumentpaddedline"/>
              <w:spacing w:line="280" w:lineRule="atLeast"/>
              <w:rPr>
                <w:rStyle w:val="divsectionbody"/>
                <w:rFonts w:ascii="Saira" w:eastAsia="Saira" w:hAnsi="Saira" w:cs="Saira"/>
                <w:sz w:val="20"/>
                <w:szCs w:val="20"/>
              </w:rPr>
            </w:pPr>
            <w:r w:rsidRPr="00EB6321">
              <w:rPr>
                <w:rStyle w:val="divdocumentcompanyname"/>
                <w:rFonts w:ascii="Saira" w:eastAsia="Saira" w:hAnsi="Saira" w:cs="Saira"/>
                <w:b/>
                <w:bCs/>
                <w:color w:val="020303"/>
                <w:sz w:val="20"/>
                <w:szCs w:val="20"/>
              </w:rPr>
              <w:t>Responsibilities</w:t>
            </w:r>
          </w:p>
          <w:p w14:paraId="6975D825"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Worked with Access Control to manage users, roles and groups.</w:t>
            </w:r>
          </w:p>
          <w:p w14:paraId="68F1F34F" w14:textId="1285D45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Worked with Application Builder to create Applications, Questionnaires, Solutions, Workspaces, Manage and Install Packages, Workflow, Layout and Notifications.</w:t>
            </w:r>
          </w:p>
          <w:p w14:paraId="250FFECF"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Created customized applications to meet business requirements.</w:t>
            </w:r>
          </w:p>
          <w:p w14:paraId="71AF0E42"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Worked with integration module to manage data feeds and data imports.</w:t>
            </w:r>
          </w:p>
          <w:p w14:paraId="4789451D"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Implement and monitoring best practices to ensure system stability and problem notification.</w:t>
            </w:r>
          </w:p>
          <w:p w14:paraId="782D46E5"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lastRenderedPageBreak/>
              <w:t>Continuous process improvement for automation of the administrative functions and system migration/promotion to increase efficiency.</w:t>
            </w:r>
          </w:p>
          <w:p w14:paraId="7C05A577"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Proactive participation in resolving the critical issues reported by client.</w:t>
            </w:r>
          </w:p>
          <w:p w14:paraId="7FA9C42E" w14:textId="77777777" w:rsidR="00B327AD" w:rsidRPr="00B327AD" w:rsidRDefault="00B327A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327AD">
              <w:rPr>
                <w:rStyle w:val="divsectionbody"/>
                <w:rFonts w:ascii="Saira" w:eastAsia="Saira" w:hAnsi="Saira" w:cs="Saira"/>
                <w:sz w:val="20"/>
                <w:szCs w:val="20"/>
              </w:rPr>
              <w:t>Actively participated in Package creation and moved to higher environments including Production environment.</w:t>
            </w:r>
          </w:p>
          <w:p w14:paraId="0F33B23C" w14:textId="30B08213" w:rsidR="005C0BDD" w:rsidRDefault="009644C0">
            <w:pPr>
              <w:pStyle w:val="divdocumentpaddedline"/>
              <w:pBdr>
                <w:top w:val="none" w:sz="0" w:space="10" w:color="auto"/>
              </w:pBdr>
              <w:spacing w:line="280" w:lineRule="atLeast"/>
              <w:rPr>
                <w:rStyle w:val="divsectionbody"/>
                <w:rFonts w:ascii="Saira" w:eastAsia="Saira" w:hAnsi="Saira" w:cs="Saira"/>
                <w:sz w:val="20"/>
                <w:szCs w:val="20"/>
              </w:rPr>
            </w:pPr>
            <w:r>
              <w:rPr>
                <w:rStyle w:val="divdocumentjobtitle"/>
                <w:rFonts w:ascii="Saira" w:eastAsia="Saira" w:hAnsi="Saira" w:cs="Saira"/>
                <w:b/>
                <w:bCs/>
                <w:caps/>
                <w:color w:val="020303"/>
                <w:sz w:val="20"/>
                <w:szCs w:val="20"/>
              </w:rPr>
              <w:t>Consultant</w:t>
            </w:r>
            <w:r w:rsidR="008971AF">
              <w:rPr>
                <w:rStyle w:val="divsectionbody"/>
                <w:rFonts w:ascii="Saira" w:eastAsia="Saira" w:hAnsi="Saira" w:cs="Saira"/>
                <w:sz w:val="20"/>
                <w:szCs w:val="20"/>
              </w:rPr>
              <w:t xml:space="preserve"> </w:t>
            </w:r>
            <w:r w:rsidR="008971AF">
              <w:rPr>
                <w:rStyle w:val="divdocumentjobdates"/>
                <w:rFonts w:ascii="Saira" w:eastAsia="Saira" w:hAnsi="Saira" w:cs="Saira"/>
                <w:color w:val="020303"/>
                <w:sz w:val="20"/>
                <w:szCs w:val="20"/>
              </w:rPr>
              <w:t>0</w:t>
            </w:r>
            <w:r w:rsidR="00580248">
              <w:rPr>
                <w:rStyle w:val="divdocumentjobdates"/>
                <w:rFonts w:ascii="Saira" w:eastAsia="Saira" w:hAnsi="Saira" w:cs="Saira"/>
                <w:color w:val="020303"/>
                <w:sz w:val="20"/>
                <w:szCs w:val="20"/>
              </w:rPr>
              <w:t>8</w:t>
            </w:r>
            <w:r w:rsidR="008971AF">
              <w:rPr>
                <w:rStyle w:val="divdocumentjobdates"/>
                <w:rFonts w:ascii="Saira" w:eastAsia="Saira" w:hAnsi="Saira" w:cs="Saira"/>
                <w:color w:val="020303"/>
                <w:sz w:val="20"/>
                <w:szCs w:val="20"/>
              </w:rPr>
              <w:t>/20</w:t>
            </w:r>
            <w:r w:rsidR="00580248">
              <w:rPr>
                <w:rStyle w:val="divdocumentjobdates"/>
                <w:rFonts w:ascii="Saira" w:eastAsia="Saira" w:hAnsi="Saira" w:cs="Saira"/>
                <w:color w:val="020303"/>
                <w:sz w:val="20"/>
                <w:szCs w:val="20"/>
              </w:rPr>
              <w:t>13</w:t>
            </w:r>
            <w:r w:rsidR="008971AF">
              <w:rPr>
                <w:rStyle w:val="span"/>
                <w:rFonts w:ascii="Saira" w:eastAsia="Saira" w:hAnsi="Saira" w:cs="Saira"/>
                <w:color w:val="020303"/>
                <w:sz w:val="20"/>
                <w:szCs w:val="20"/>
              </w:rPr>
              <w:t xml:space="preserve"> to </w:t>
            </w:r>
            <w:r w:rsidR="008971AF">
              <w:rPr>
                <w:rStyle w:val="divdocumentjobdates"/>
                <w:rFonts w:ascii="Saira" w:eastAsia="Saira" w:hAnsi="Saira" w:cs="Saira"/>
                <w:color w:val="020303"/>
                <w:sz w:val="20"/>
                <w:szCs w:val="20"/>
              </w:rPr>
              <w:t>0</w:t>
            </w:r>
            <w:r w:rsidR="00580248">
              <w:rPr>
                <w:rStyle w:val="divdocumentjobdates"/>
                <w:rFonts w:ascii="Saira" w:eastAsia="Saira" w:hAnsi="Saira" w:cs="Saira"/>
                <w:color w:val="020303"/>
                <w:sz w:val="20"/>
                <w:szCs w:val="20"/>
              </w:rPr>
              <w:t>2</w:t>
            </w:r>
            <w:r w:rsidR="008971AF">
              <w:rPr>
                <w:rStyle w:val="divdocumentjobdates"/>
                <w:rFonts w:ascii="Saira" w:eastAsia="Saira" w:hAnsi="Saira" w:cs="Saira"/>
                <w:color w:val="020303"/>
                <w:sz w:val="20"/>
                <w:szCs w:val="20"/>
              </w:rPr>
              <w:t>/2015</w:t>
            </w:r>
          </w:p>
          <w:p w14:paraId="4D49640A" w14:textId="7BA27E59" w:rsidR="005C0BDD" w:rsidRDefault="00D72F17">
            <w:pPr>
              <w:pStyle w:val="divdocumentpaddedline"/>
              <w:spacing w:line="280" w:lineRule="atLeast"/>
              <w:rPr>
                <w:rStyle w:val="divsectionbody"/>
                <w:rFonts w:ascii="Saira" w:eastAsia="Saira" w:hAnsi="Saira" w:cs="Saira"/>
                <w:sz w:val="20"/>
                <w:szCs w:val="20"/>
              </w:rPr>
            </w:pPr>
            <w:r>
              <w:rPr>
                <w:rStyle w:val="divdocumentcompanyname"/>
                <w:rFonts w:ascii="Saira" w:eastAsia="Saira" w:hAnsi="Saira" w:cs="Saira"/>
                <w:color w:val="020303"/>
                <w:sz w:val="20"/>
                <w:szCs w:val="20"/>
              </w:rPr>
              <w:t>Sonata Software</w:t>
            </w:r>
            <w:r w:rsidR="008971AF">
              <w:rPr>
                <w:rStyle w:val="divdocumentcompanyname"/>
                <w:rFonts w:ascii="Saira" w:eastAsia="Saira" w:hAnsi="Saira" w:cs="Saira"/>
                <w:color w:val="020303"/>
                <w:sz w:val="20"/>
                <w:szCs w:val="20"/>
              </w:rPr>
              <w:t>.</w:t>
            </w:r>
            <w:r w:rsidR="008971AF">
              <w:rPr>
                <w:rStyle w:val="span"/>
                <w:rFonts w:ascii="Saira" w:eastAsia="Saira" w:hAnsi="Saira" w:cs="Saira"/>
                <w:color w:val="020303"/>
                <w:sz w:val="20"/>
                <w:szCs w:val="20"/>
              </w:rPr>
              <w:t xml:space="preserve">, </w:t>
            </w:r>
            <w:r>
              <w:rPr>
                <w:rStyle w:val="divdocumentjobcity"/>
                <w:rFonts w:ascii="Saira" w:eastAsia="Saira" w:hAnsi="Saira" w:cs="Saira"/>
                <w:color w:val="020303"/>
                <w:sz w:val="20"/>
                <w:szCs w:val="20"/>
              </w:rPr>
              <w:t>Hyderabad</w:t>
            </w:r>
            <w:r w:rsidR="008971AF">
              <w:rPr>
                <w:rStyle w:val="divsectionbody"/>
                <w:rFonts w:ascii="Saira" w:eastAsia="Saira" w:hAnsi="Saira" w:cs="Saira"/>
                <w:sz w:val="20"/>
                <w:szCs w:val="20"/>
              </w:rPr>
              <w:t xml:space="preserve"> </w:t>
            </w:r>
          </w:p>
          <w:p w14:paraId="223BCA3E" w14:textId="77777777" w:rsidR="006E4A3D" w:rsidRPr="004678EC" w:rsidRDefault="006E4A3D" w:rsidP="006E4A3D">
            <w:pPr>
              <w:pStyle w:val="divdocumentpaddedline"/>
              <w:spacing w:line="280" w:lineRule="atLeast"/>
              <w:rPr>
                <w:rStyle w:val="divdocumentcompanyname"/>
                <w:rFonts w:eastAsia="Saira"/>
                <w:b/>
                <w:bCs/>
                <w:sz w:val="20"/>
                <w:szCs w:val="20"/>
              </w:rPr>
            </w:pPr>
            <w:r w:rsidRPr="004678EC">
              <w:rPr>
                <w:rStyle w:val="divdocumentcompanyname"/>
                <w:rFonts w:ascii="Saira" w:eastAsia="Saira" w:hAnsi="Saira" w:cs="Saira"/>
                <w:b/>
                <w:bCs/>
                <w:color w:val="020303"/>
                <w:sz w:val="20"/>
                <w:szCs w:val="20"/>
              </w:rPr>
              <w:t>Responsibilities</w:t>
            </w:r>
          </w:p>
          <w:p w14:paraId="724E2FDB" w14:textId="77777777" w:rsidR="006E4A3D" w:rsidRPr="006E4A3D" w:rsidRDefault="006E4A3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E4A3D">
              <w:rPr>
                <w:rStyle w:val="divsectionbody"/>
                <w:rFonts w:ascii="Saira" w:eastAsia="Saira" w:hAnsi="Saira" w:cs="Saira"/>
                <w:sz w:val="20"/>
                <w:szCs w:val="20"/>
              </w:rPr>
              <w:t>Worked on entity mapping for data flow between marketing pilot and CRM.</w:t>
            </w:r>
          </w:p>
          <w:p w14:paraId="3C8ECC56" w14:textId="77777777" w:rsidR="006E4A3D" w:rsidRPr="006E4A3D" w:rsidRDefault="006E4A3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E4A3D">
              <w:rPr>
                <w:rStyle w:val="divsectionbody"/>
                <w:rFonts w:ascii="Saira" w:eastAsia="Saira" w:hAnsi="Saira" w:cs="Saira"/>
                <w:sz w:val="20"/>
                <w:szCs w:val="20"/>
              </w:rPr>
              <w:t>Created queues on windows azure service bus to enable the transfer of marketing data between Marketing Pilot and Microsoft Dynamics CRM in a secure and reliable manner.</w:t>
            </w:r>
          </w:p>
          <w:p w14:paraId="4D41C8BF" w14:textId="0AB27344" w:rsidR="006E4A3D" w:rsidRDefault="006E4A3D"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E4A3D">
              <w:rPr>
                <w:rStyle w:val="divsectionbody"/>
                <w:rFonts w:ascii="Saira" w:eastAsia="Saira" w:hAnsi="Saira" w:cs="Saira"/>
                <w:sz w:val="20"/>
                <w:szCs w:val="20"/>
              </w:rPr>
              <w:t>Worked on configuration of CRM Publisher, CRM Listener, MP Publisher and MP Listener services for synchronization of marketing data on both sides.</w:t>
            </w:r>
          </w:p>
          <w:p w14:paraId="5317E97A" w14:textId="6363A1B9" w:rsidR="005C0BDD" w:rsidRDefault="00B664CE">
            <w:pPr>
              <w:pStyle w:val="divdocumentpaddedline"/>
              <w:pBdr>
                <w:top w:val="none" w:sz="0" w:space="10" w:color="auto"/>
              </w:pBdr>
              <w:spacing w:line="280" w:lineRule="atLeast"/>
              <w:rPr>
                <w:rStyle w:val="divsectionbody"/>
                <w:rFonts w:ascii="Saira" w:eastAsia="Saira" w:hAnsi="Saira" w:cs="Saira"/>
                <w:sz w:val="20"/>
                <w:szCs w:val="20"/>
              </w:rPr>
            </w:pPr>
            <w:r>
              <w:rPr>
                <w:rStyle w:val="divdocumentjobtitle"/>
                <w:rFonts w:ascii="Saira" w:eastAsia="Saira" w:hAnsi="Saira" w:cs="Saira"/>
                <w:b/>
                <w:bCs/>
                <w:caps/>
                <w:color w:val="020303"/>
                <w:sz w:val="20"/>
                <w:szCs w:val="20"/>
              </w:rPr>
              <w:t>Sr Programmer Analyst</w:t>
            </w:r>
            <w:r w:rsidR="008971AF">
              <w:rPr>
                <w:rStyle w:val="divdocumentjobtitle"/>
                <w:rFonts w:ascii="Saira" w:eastAsia="Saira" w:hAnsi="Saira" w:cs="Saira"/>
                <w:b/>
                <w:bCs/>
                <w:caps/>
                <w:color w:val="020303"/>
                <w:sz w:val="20"/>
                <w:szCs w:val="20"/>
              </w:rPr>
              <w:t xml:space="preserve"> </w:t>
            </w:r>
            <w:r w:rsidR="008971AF">
              <w:rPr>
                <w:rStyle w:val="divsectionbody"/>
                <w:rFonts w:ascii="Saira" w:eastAsia="Saira" w:hAnsi="Saira" w:cs="Saira"/>
                <w:sz w:val="20"/>
                <w:szCs w:val="20"/>
              </w:rPr>
              <w:t xml:space="preserve"> </w:t>
            </w:r>
            <w:r w:rsidR="0039242D">
              <w:rPr>
                <w:rStyle w:val="divdocumentjobdates"/>
                <w:rFonts w:ascii="Saira" w:eastAsia="Saira" w:hAnsi="Saira" w:cs="Saira"/>
                <w:color w:val="020303"/>
                <w:sz w:val="20"/>
                <w:szCs w:val="20"/>
              </w:rPr>
              <w:t>03/2012 to 07/2013</w:t>
            </w:r>
          </w:p>
          <w:p w14:paraId="5764DA44" w14:textId="037E9B7F" w:rsidR="005C0BDD" w:rsidRDefault="00B664CE">
            <w:pPr>
              <w:pStyle w:val="divdocumentpaddedline"/>
              <w:spacing w:line="280" w:lineRule="atLeast"/>
              <w:rPr>
                <w:rStyle w:val="divsectionbody"/>
                <w:rFonts w:ascii="Saira" w:eastAsia="Saira" w:hAnsi="Saira" w:cs="Saira"/>
                <w:sz w:val="20"/>
                <w:szCs w:val="20"/>
              </w:rPr>
            </w:pPr>
            <w:r>
              <w:rPr>
                <w:rStyle w:val="divdocumentcompanyname"/>
                <w:rFonts w:ascii="Saira" w:eastAsia="Saira" w:hAnsi="Saira" w:cs="Saira"/>
                <w:color w:val="020303"/>
                <w:sz w:val="20"/>
                <w:szCs w:val="20"/>
              </w:rPr>
              <w:t>Sameva Software Solutions</w:t>
            </w:r>
            <w:r w:rsidR="008971AF">
              <w:rPr>
                <w:rStyle w:val="span"/>
                <w:rFonts w:ascii="Saira" w:eastAsia="Saira" w:hAnsi="Saira" w:cs="Saira"/>
                <w:color w:val="020303"/>
                <w:sz w:val="20"/>
                <w:szCs w:val="20"/>
              </w:rPr>
              <w:t xml:space="preserve">, </w:t>
            </w:r>
            <w:r>
              <w:rPr>
                <w:rStyle w:val="span"/>
                <w:rFonts w:ascii="Saira" w:eastAsia="Saira" w:hAnsi="Saira" w:cs="Saira"/>
                <w:color w:val="020303"/>
                <w:sz w:val="20"/>
                <w:szCs w:val="20"/>
              </w:rPr>
              <w:t>Hyderabad</w:t>
            </w:r>
          </w:p>
          <w:p w14:paraId="46C37F61" w14:textId="5AB6542C" w:rsidR="00646408" w:rsidRPr="00B664CE" w:rsidRDefault="00646408" w:rsidP="00646408">
            <w:pPr>
              <w:pStyle w:val="divdocumentpaddedline"/>
              <w:spacing w:line="280" w:lineRule="atLeast"/>
              <w:rPr>
                <w:rStyle w:val="divdocumentcompanyname"/>
                <w:rFonts w:ascii="Saira" w:eastAsia="Saira" w:hAnsi="Saira" w:cs="Saira"/>
                <w:b/>
                <w:bCs/>
                <w:color w:val="020303"/>
                <w:sz w:val="20"/>
                <w:szCs w:val="20"/>
              </w:rPr>
            </w:pPr>
            <w:r w:rsidRPr="00B664CE">
              <w:rPr>
                <w:rStyle w:val="divdocumentcompanyname"/>
                <w:rFonts w:ascii="Saira" w:eastAsia="Saira" w:hAnsi="Saira" w:cs="Saira"/>
                <w:b/>
                <w:bCs/>
                <w:color w:val="020303"/>
                <w:sz w:val="18"/>
                <w:szCs w:val="18"/>
              </w:rPr>
              <w:t>Responsibilities</w:t>
            </w:r>
            <w:r w:rsidRPr="00B664CE">
              <w:rPr>
                <w:rStyle w:val="divdocumentcompanyname"/>
                <w:rFonts w:ascii="Saira" w:eastAsia="Saira" w:hAnsi="Saira" w:cs="Saira"/>
                <w:b/>
                <w:bCs/>
                <w:color w:val="020303"/>
                <w:sz w:val="20"/>
                <w:szCs w:val="20"/>
              </w:rPr>
              <w:t>:</w:t>
            </w:r>
          </w:p>
          <w:p w14:paraId="0CEE63B1" w14:textId="61F769D3" w:rsidR="00646408" w:rsidRDefault="00646408"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Pr>
                <w:rStyle w:val="divsectionbody"/>
                <w:rFonts w:ascii="Saira" w:eastAsia="Saira" w:hAnsi="Saira" w:cs="Saira"/>
                <w:sz w:val="20"/>
                <w:szCs w:val="20"/>
              </w:rPr>
              <w:t>Worked with SQL objects like stored procedure and triggers and pivot tables</w:t>
            </w:r>
          </w:p>
          <w:p w14:paraId="6D27C847" w14:textId="77777777" w:rsidR="00646408" w:rsidRPr="00646408" w:rsidRDefault="00646408"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46408">
              <w:rPr>
                <w:rStyle w:val="divsectionbody"/>
                <w:rFonts w:ascii="Saira" w:eastAsia="Saira" w:hAnsi="Saira" w:cs="Saira"/>
                <w:sz w:val="20"/>
                <w:szCs w:val="20"/>
              </w:rPr>
              <w:t>Worked with REST full web services.</w:t>
            </w:r>
          </w:p>
          <w:p w14:paraId="4DFDB5A5" w14:textId="77777777" w:rsidR="00646408" w:rsidRPr="00646408" w:rsidRDefault="00646408"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46408">
              <w:rPr>
                <w:rStyle w:val="divsectionbody"/>
                <w:rFonts w:ascii="Saira" w:eastAsia="Saira" w:hAnsi="Saira" w:cs="Saira"/>
                <w:sz w:val="20"/>
                <w:szCs w:val="20"/>
              </w:rPr>
              <w:t xml:space="preserve">Involved in preparation of design documents for front end screens. </w:t>
            </w:r>
          </w:p>
          <w:p w14:paraId="192E638B" w14:textId="0FE1B7DE" w:rsidR="00646408" w:rsidRDefault="00646408"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646408">
              <w:rPr>
                <w:rStyle w:val="divsectionbody"/>
                <w:rFonts w:ascii="Saira" w:eastAsia="Saira" w:hAnsi="Saira" w:cs="Saira"/>
                <w:sz w:val="20"/>
                <w:szCs w:val="20"/>
              </w:rPr>
              <w:t xml:space="preserve">Proficient in unit testing using </w:t>
            </w:r>
            <w:proofErr w:type="spellStart"/>
            <w:r w:rsidRPr="00646408">
              <w:rPr>
                <w:rStyle w:val="divsectionbody"/>
                <w:rFonts w:ascii="Saira" w:eastAsia="Saira" w:hAnsi="Saira" w:cs="Saira"/>
                <w:sz w:val="20"/>
                <w:szCs w:val="20"/>
              </w:rPr>
              <w:t>NUnit</w:t>
            </w:r>
            <w:proofErr w:type="spellEnd"/>
            <w:r w:rsidRPr="00646408">
              <w:rPr>
                <w:rStyle w:val="divsectionbody"/>
                <w:rFonts w:ascii="Saira" w:eastAsia="Saira" w:hAnsi="Saira" w:cs="Saira"/>
                <w:sz w:val="20"/>
                <w:szCs w:val="20"/>
              </w:rPr>
              <w:t xml:space="preserve">. </w:t>
            </w:r>
          </w:p>
          <w:p w14:paraId="72EE2409" w14:textId="29697E70" w:rsidR="00B664CE" w:rsidRDefault="00E0227B" w:rsidP="00B664CE">
            <w:pPr>
              <w:pStyle w:val="divdocumentpaddedline"/>
              <w:pBdr>
                <w:top w:val="none" w:sz="0" w:space="10" w:color="auto"/>
              </w:pBdr>
              <w:spacing w:line="280" w:lineRule="atLeast"/>
              <w:rPr>
                <w:rStyle w:val="divsectionbody"/>
                <w:rFonts w:ascii="Saira" w:eastAsia="Saira" w:hAnsi="Saira" w:cs="Saira"/>
                <w:sz w:val="20"/>
                <w:szCs w:val="20"/>
              </w:rPr>
            </w:pPr>
            <w:r>
              <w:rPr>
                <w:rStyle w:val="divdocumentjobtitle"/>
                <w:rFonts w:ascii="Saira" w:eastAsia="Saira" w:hAnsi="Saira" w:cs="Saira"/>
                <w:b/>
                <w:bCs/>
                <w:caps/>
                <w:color w:val="020303"/>
                <w:sz w:val="20"/>
                <w:szCs w:val="20"/>
              </w:rPr>
              <w:t xml:space="preserve">SR </w:t>
            </w:r>
            <w:r w:rsidR="00B664CE">
              <w:rPr>
                <w:rStyle w:val="divdocumentjobtitle"/>
                <w:rFonts w:ascii="Saira" w:eastAsia="Saira" w:hAnsi="Saira" w:cs="Saira"/>
                <w:b/>
                <w:bCs/>
                <w:caps/>
                <w:color w:val="020303"/>
                <w:sz w:val="20"/>
                <w:szCs w:val="20"/>
              </w:rPr>
              <w:t xml:space="preserve">Developer </w:t>
            </w:r>
            <w:r w:rsidR="00B664CE">
              <w:rPr>
                <w:rStyle w:val="divsectionbody"/>
                <w:rFonts w:ascii="Saira" w:eastAsia="Saira" w:hAnsi="Saira" w:cs="Saira"/>
                <w:sz w:val="20"/>
                <w:szCs w:val="20"/>
              </w:rPr>
              <w:t xml:space="preserve"> </w:t>
            </w:r>
            <w:r w:rsidR="00B664CE">
              <w:rPr>
                <w:rStyle w:val="divdocumentjobdates"/>
                <w:rFonts w:ascii="Saira" w:eastAsia="Saira" w:hAnsi="Saira" w:cs="Saira"/>
                <w:color w:val="020303"/>
                <w:sz w:val="20"/>
                <w:szCs w:val="20"/>
              </w:rPr>
              <w:t>09/2010 to 11/2011</w:t>
            </w:r>
          </w:p>
          <w:p w14:paraId="34E964C8" w14:textId="25B0799D" w:rsidR="00B664CE" w:rsidRDefault="00B664CE" w:rsidP="00B664CE">
            <w:pPr>
              <w:pStyle w:val="divdocumentpaddedline"/>
              <w:spacing w:line="280" w:lineRule="atLeast"/>
              <w:rPr>
                <w:rStyle w:val="divsectionbody"/>
                <w:rFonts w:ascii="Saira" w:eastAsia="Saira" w:hAnsi="Saira" w:cs="Saira"/>
                <w:sz w:val="20"/>
                <w:szCs w:val="20"/>
              </w:rPr>
            </w:pPr>
            <w:r>
              <w:rPr>
                <w:rStyle w:val="divdocumentcompanyname"/>
                <w:rFonts w:ascii="Saira" w:eastAsia="Saira" w:hAnsi="Saira" w:cs="Saira"/>
                <w:color w:val="020303"/>
                <w:sz w:val="20"/>
                <w:szCs w:val="20"/>
              </w:rPr>
              <w:t>Cenduit Services India Pvt</w:t>
            </w:r>
            <w:r>
              <w:rPr>
                <w:rStyle w:val="span"/>
                <w:rFonts w:ascii="Saira" w:eastAsia="Saira" w:hAnsi="Saira" w:cs="Saira"/>
                <w:color w:val="020303"/>
                <w:sz w:val="20"/>
                <w:szCs w:val="20"/>
              </w:rPr>
              <w:t>, Hyderabad</w:t>
            </w:r>
          </w:p>
          <w:p w14:paraId="494FBA6E" w14:textId="77777777" w:rsidR="00B664CE" w:rsidRPr="004678EC" w:rsidRDefault="00B664CE" w:rsidP="00B664CE">
            <w:pPr>
              <w:pStyle w:val="divdocumentpaddedline"/>
              <w:spacing w:line="280" w:lineRule="atLeast"/>
              <w:rPr>
                <w:rStyle w:val="divdocumentcompanyname"/>
                <w:rFonts w:ascii="Saira" w:eastAsia="Saira" w:hAnsi="Saira" w:cs="Saira"/>
                <w:b/>
                <w:bCs/>
                <w:color w:val="020303"/>
                <w:sz w:val="20"/>
                <w:szCs w:val="20"/>
              </w:rPr>
            </w:pPr>
            <w:r w:rsidRPr="004678EC">
              <w:rPr>
                <w:rStyle w:val="divdocumentcompanyname"/>
                <w:rFonts w:ascii="Saira" w:eastAsia="Saira" w:hAnsi="Saira" w:cs="Saira"/>
                <w:b/>
                <w:bCs/>
                <w:color w:val="020303"/>
                <w:sz w:val="20"/>
                <w:szCs w:val="20"/>
              </w:rPr>
              <w:t>Responsibilities:</w:t>
            </w:r>
          </w:p>
          <w:p w14:paraId="361C2E82" w14:textId="77777777"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 xml:space="preserve">Involved in design, development, testing and implementation of the User-Interface. </w:t>
            </w:r>
          </w:p>
          <w:p w14:paraId="7230FA5B" w14:textId="343E3F26"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 xml:space="preserve">Designed and developed web-based user interface using ASP.NET, </w:t>
            </w:r>
          </w:p>
          <w:p w14:paraId="3ADA8CAE" w14:textId="1FDD00D0" w:rsidR="00B664CE" w:rsidRPr="00495DD6" w:rsidRDefault="00B664CE" w:rsidP="00B664CE">
            <w:pPr>
              <w:pStyle w:val="BodyText"/>
              <w:widowControl w:val="0"/>
              <w:numPr>
                <w:ilvl w:val="0"/>
                <w:numId w:val="4"/>
              </w:numPr>
              <w:suppressAutoHyphens/>
              <w:ind w:right="460"/>
              <w:rPr>
                <w:rStyle w:val="divsectionbody"/>
                <w:rFonts w:ascii="Saira" w:eastAsia="Saira" w:hAnsi="Saira" w:cs="Saira"/>
                <w:sz w:val="20"/>
                <w:szCs w:val="20"/>
              </w:rPr>
            </w:pPr>
            <w:r w:rsidRPr="00495DD6">
              <w:rPr>
                <w:rStyle w:val="divsectionbody"/>
                <w:rFonts w:ascii="Saira" w:eastAsia="Saira" w:hAnsi="Saira" w:cs="Saira"/>
                <w:sz w:val="20"/>
                <w:szCs w:val="20"/>
              </w:rPr>
              <w:t>Worked with Telerik Controls</w:t>
            </w:r>
            <w:r w:rsidR="00495DD6" w:rsidRPr="00495DD6">
              <w:rPr>
                <w:rStyle w:val="divsectionbody"/>
                <w:rFonts w:ascii="Saira" w:eastAsia="Saira" w:hAnsi="Saira" w:cs="Saira"/>
                <w:sz w:val="20"/>
                <w:szCs w:val="20"/>
              </w:rPr>
              <w:t xml:space="preserve"> and </w:t>
            </w:r>
            <w:r w:rsidRPr="00495DD6">
              <w:rPr>
                <w:rStyle w:val="divsectionbody"/>
                <w:rFonts w:ascii="Saira" w:eastAsia="Saira" w:hAnsi="Saira" w:cs="Saira"/>
                <w:sz w:val="20"/>
                <w:szCs w:val="20"/>
              </w:rPr>
              <w:t>Developed statistics with Fusion Charts.</w:t>
            </w:r>
          </w:p>
          <w:p w14:paraId="409CFD2F" w14:textId="77777777"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 xml:space="preserve">Extensively worked on data components like RAD Editor, RAD Tree view list. </w:t>
            </w:r>
          </w:p>
          <w:p w14:paraId="61A9B7E2" w14:textId="77777777"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Customized the RAD Editor and added external modal dialogues to Editor to meet the client requirements.</w:t>
            </w:r>
          </w:p>
          <w:p w14:paraId="6FE55FBE" w14:textId="77777777"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Validated the interface web forms using JavaScript, Validators.</w:t>
            </w:r>
          </w:p>
          <w:p w14:paraId="4D96F58E" w14:textId="77777777" w:rsidR="00B664CE" w:rsidRP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 xml:space="preserve">Developed User controls for reusable part of the web pages using ASP.NET. </w:t>
            </w:r>
          </w:p>
          <w:p w14:paraId="33573A67" w14:textId="36C8EB53" w:rsidR="00B664CE" w:rsidRDefault="00B664CE" w:rsidP="00B664CE">
            <w:pPr>
              <w:pStyle w:val="BodyText"/>
              <w:widowControl w:val="0"/>
              <w:numPr>
                <w:ilvl w:val="0"/>
                <w:numId w:val="4"/>
              </w:numPr>
              <w:tabs>
                <w:tab w:val="left" w:pos="9990"/>
              </w:tabs>
              <w:suppressAutoHyphens/>
              <w:rPr>
                <w:rStyle w:val="divsectionbody"/>
                <w:rFonts w:ascii="Saira" w:eastAsia="Saira" w:hAnsi="Saira" w:cs="Saira"/>
                <w:sz w:val="20"/>
                <w:szCs w:val="20"/>
              </w:rPr>
            </w:pPr>
            <w:r w:rsidRPr="00B664CE">
              <w:rPr>
                <w:rStyle w:val="divsectionbody"/>
                <w:rFonts w:ascii="Saira" w:eastAsia="Saira" w:hAnsi="Saira" w:cs="Saira"/>
                <w:sz w:val="20"/>
                <w:szCs w:val="20"/>
              </w:rPr>
              <w:t xml:space="preserve">Involved in preparation of design documents for front-end screens. </w:t>
            </w:r>
          </w:p>
          <w:p w14:paraId="62F66441" w14:textId="68D2FBF6" w:rsidR="0033154C" w:rsidRDefault="0033154C" w:rsidP="0033154C">
            <w:pPr>
              <w:pStyle w:val="divdocumentpaddedline"/>
              <w:pBdr>
                <w:top w:val="none" w:sz="0" w:space="10" w:color="auto"/>
              </w:pBdr>
              <w:spacing w:line="280" w:lineRule="atLeast"/>
              <w:rPr>
                <w:rStyle w:val="divsectionbody"/>
                <w:rFonts w:ascii="Saira" w:eastAsia="Saira" w:hAnsi="Saira" w:cs="Saira"/>
                <w:sz w:val="20"/>
                <w:szCs w:val="20"/>
              </w:rPr>
            </w:pPr>
            <w:r>
              <w:rPr>
                <w:rStyle w:val="divdocumentjobtitle"/>
                <w:rFonts w:ascii="Saira" w:eastAsia="Saira" w:hAnsi="Saira" w:cs="Saira"/>
                <w:b/>
                <w:bCs/>
                <w:caps/>
                <w:color w:val="020303"/>
                <w:sz w:val="20"/>
                <w:szCs w:val="20"/>
              </w:rPr>
              <w:t xml:space="preserve">Developer </w:t>
            </w:r>
            <w:r>
              <w:rPr>
                <w:rStyle w:val="divsectionbody"/>
                <w:rFonts w:ascii="Saira" w:eastAsia="Saira" w:hAnsi="Saira" w:cs="Saira"/>
                <w:sz w:val="20"/>
                <w:szCs w:val="20"/>
              </w:rPr>
              <w:t xml:space="preserve"> </w:t>
            </w:r>
            <w:r>
              <w:rPr>
                <w:rStyle w:val="divdocumentjobdates"/>
                <w:rFonts w:ascii="Saira" w:eastAsia="Saira" w:hAnsi="Saira" w:cs="Saira"/>
                <w:color w:val="020303"/>
                <w:sz w:val="20"/>
                <w:szCs w:val="20"/>
              </w:rPr>
              <w:t>06/2008 to 07/2009</w:t>
            </w:r>
          </w:p>
          <w:p w14:paraId="2170F57F" w14:textId="5F005C62" w:rsidR="0033154C" w:rsidRDefault="0033154C" w:rsidP="0033154C">
            <w:pPr>
              <w:pStyle w:val="divdocumentpaddedline"/>
              <w:spacing w:line="280" w:lineRule="atLeast"/>
              <w:rPr>
                <w:rStyle w:val="divsectionbody"/>
                <w:rFonts w:ascii="Saira" w:eastAsia="Saira" w:hAnsi="Saira" w:cs="Saira"/>
                <w:sz w:val="20"/>
                <w:szCs w:val="20"/>
              </w:rPr>
            </w:pPr>
            <w:r>
              <w:rPr>
                <w:rStyle w:val="divdocumentcompanyname"/>
                <w:rFonts w:ascii="Saira" w:eastAsia="Saira" w:hAnsi="Saira" w:cs="Saira"/>
                <w:color w:val="020303"/>
                <w:sz w:val="20"/>
                <w:szCs w:val="20"/>
              </w:rPr>
              <w:t>Cegedim Software Services India Pvt</w:t>
            </w:r>
            <w:r>
              <w:rPr>
                <w:rStyle w:val="span"/>
                <w:rFonts w:ascii="Saira" w:eastAsia="Saira" w:hAnsi="Saira" w:cs="Saira"/>
                <w:color w:val="020303"/>
                <w:sz w:val="20"/>
                <w:szCs w:val="20"/>
              </w:rPr>
              <w:t>, Hyderabad</w:t>
            </w:r>
          </w:p>
          <w:p w14:paraId="1DB97C4E" w14:textId="77777777" w:rsidR="0033154C" w:rsidRPr="00517B34" w:rsidRDefault="0033154C" w:rsidP="0033154C">
            <w:pPr>
              <w:pStyle w:val="divdocumentpaddedline"/>
              <w:spacing w:line="280" w:lineRule="atLeast"/>
              <w:rPr>
                <w:rStyle w:val="divdocumentcompanyname"/>
                <w:rFonts w:ascii="Saira" w:eastAsia="Saira" w:hAnsi="Saira" w:cs="Saira"/>
                <w:b/>
                <w:bCs/>
                <w:color w:val="020303"/>
                <w:sz w:val="20"/>
                <w:szCs w:val="20"/>
              </w:rPr>
            </w:pPr>
            <w:r w:rsidRPr="00517B34">
              <w:rPr>
                <w:rStyle w:val="divdocumentcompanyname"/>
                <w:rFonts w:ascii="Saira" w:eastAsia="Saira" w:hAnsi="Saira" w:cs="Saira"/>
                <w:b/>
                <w:bCs/>
                <w:color w:val="020303"/>
                <w:sz w:val="20"/>
                <w:szCs w:val="20"/>
              </w:rPr>
              <w:t>Responsibilities:</w:t>
            </w:r>
          </w:p>
          <w:p w14:paraId="54F8AC4A" w14:textId="7F617D0A" w:rsidR="0033154C" w:rsidRDefault="00B7430B" w:rsidP="00B7430B">
            <w:pPr>
              <w:pStyle w:val="BodyText"/>
              <w:widowControl w:val="0"/>
              <w:numPr>
                <w:ilvl w:val="0"/>
                <w:numId w:val="4"/>
              </w:numPr>
              <w:tabs>
                <w:tab w:val="left" w:pos="9990"/>
              </w:tabs>
              <w:suppressAutoHyphens/>
              <w:rPr>
                <w:rStyle w:val="divsectionbody"/>
                <w:rFonts w:ascii="Saira" w:eastAsia="Saira" w:hAnsi="Saira" w:cs="Saira"/>
                <w:sz w:val="20"/>
                <w:szCs w:val="20"/>
              </w:rPr>
            </w:pPr>
            <w:r>
              <w:rPr>
                <w:rStyle w:val="divsectionbody"/>
                <w:rFonts w:ascii="Saira" w:eastAsia="Saira" w:hAnsi="Saira" w:cs="Saira"/>
                <w:sz w:val="20"/>
                <w:szCs w:val="20"/>
              </w:rPr>
              <w:t>Extensively worked with VXML to design IVR system for pharma-based companies</w:t>
            </w:r>
          </w:p>
          <w:p w14:paraId="5A06E2EA" w14:textId="4C59C87E" w:rsidR="00517B34" w:rsidRPr="00B664CE" w:rsidRDefault="00517B34" w:rsidP="00B7430B">
            <w:pPr>
              <w:pStyle w:val="BodyText"/>
              <w:widowControl w:val="0"/>
              <w:numPr>
                <w:ilvl w:val="0"/>
                <w:numId w:val="4"/>
              </w:numPr>
              <w:tabs>
                <w:tab w:val="left" w:pos="9990"/>
              </w:tabs>
              <w:suppressAutoHyphens/>
              <w:rPr>
                <w:rStyle w:val="divsectionbody"/>
                <w:rFonts w:ascii="Saira" w:eastAsia="Saira" w:hAnsi="Saira" w:cs="Saira"/>
                <w:sz w:val="20"/>
                <w:szCs w:val="20"/>
              </w:rPr>
            </w:pPr>
            <w:r>
              <w:rPr>
                <w:rStyle w:val="divsectionbody"/>
                <w:rFonts w:ascii="Saira" w:eastAsia="Saira" w:hAnsi="Saira" w:cs="Saira"/>
                <w:sz w:val="20"/>
                <w:szCs w:val="20"/>
              </w:rPr>
              <w:t>Worked with Nuance Voice Provider</w:t>
            </w:r>
          </w:p>
          <w:p w14:paraId="5386ED8C" w14:textId="2FD0386E" w:rsidR="005C0BDD" w:rsidRPr="00495DD6" w:rsidRDefault="00B664CE" w:rsidP="00495DD6">
            <w:pPr>
              <w:pStyle w:val="BodyText"/>
              <w:widowControl w:val="0"/>
              <w:tabs>
                <w:tab w:val="left" w:pos="9990"/>
              </w:tabs>
              <w:suppressAutoHyphens/>
              <w:ind w:left="360"/>
              <w:rPr>
                <w:rStyle w:val="divsectionbody"/>
                <w:rFonts w:ascii="Saira" w:eastAsia="Saira" w:hAnsi="Saira" w:cs="Saira"/>
                <w:sz w:val="20"/>
                <w:szCs w:val="20"/>
              </w:rPr>
            </w:pPr>
            <w:r w:rsidRPr="00646408">
              <w:rPr>
                <w:rStyle w:val="divsectionbody"/>
                <w:rFonts w:ascii="Saira" w:eastAsia="Saira" w:hAnsi="Saira" w:cs="Saira"/>
                <w:sz w:val="20"/>
                <w:szCs w:val="20"/>
              </w:rPr>
              <w:t xml:space="preserve">. </w:t>
            </w:r>
          </w:p>
        </w:tc>
      </w:tr>
    </w:tbl>
    <w:p w14:paraId="00236598" w14:textId="77777777" w:rsidR="005C0BDD" w:rsidRDefault="008971AF">
      <w:pPr>
        <w:pStyle w:val="topborder"/>
        <w:shd w:val="clear" w:color="auto" w:fill="FFFFFF"/>
        <w:rPr>
          <w:rFonts w:ascii="Saira" w:eastAsia="Saira" w:hAnsi="Saira" w:cs="Saira"/>
          <w:color w:val="020303"/>
        </w:rPr>
      </w:pPr>
      <w:r>
        <w:rPr>
          <w:rFonts w:ascii="Saira" w:eastAsia="Saira" w:hAnsi="Saira" w:cs="Saira"/>
          <w:color w:val="020303"/>
        </w:rPr>
        <w:lastRenderedPageBreak/>
        <w:t> </w:t>
      </w: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660"/>
        <w:gridCol w:w="8380"/>
      </w:tblGrid>
      <w:tr w:rsidR="005C0BDD" w14:paraId="2C98DF5C" w14:textId="77777777">
        <w:trPr>
          <w:tblCellSpacing w:w="0" w:type="dxa"/>
        </w:trPr>
        <w:tc>
          <w:tcPr>
            <w:tcW w:w="2660" w:type="dxa"/>
            <w:tcMar>
              <w:top w:w="0" w:type="dxa"/>
              <w:left w:w="0" w:type="dxa"/>
              <w:bottom w:w="0" w:type="dxa"/>
              <w:right w:w="0" w:type="dxa"/>
            </w:tcMar>
            <w:hideMark/>
          </w:tcPr>
          <w:p w14:paraId="68FD1A29" w14:textId="77777777" w:rsidR="005C0BDD" w:rsidRDefault="008971AF">
            <w:pPr>
              <w:pStyle w:val="divdocumentsectiontitle"/>
              <w:ind w:right="160"/>
              <w:rPr>
                <w:rStyle w:val="divdocumentheading"/>
                <w:rFonts w:ascii="Saira" w:eastAsia="Saira" w:hAnsi="Saira" w:cs="Saira"/>
              </w:rPr>
            </w:pPr>
            <w:r>
              <w:rPr>
                <w:rStyle w:val="divdocumentheading"/>
                <w:rFonts w:ascii="Saira" w:eastAsia="Saira" w:hAnsi="Saira" w:cs="Saira"/>
              </w:rPr>
              <w:t>Education</w:t>
            </w:r>
          </w:p>
          <w:p w14:paraId="50E17B99" w14:textId="77777777" w:rsidR="005C0BDD" w:rsidRDefault="005C0BDD">
            <w:pPr>
              <w:pStyle w:val="divdocumentdivsectiontabledivscspdiv"/>
              <w:jc w:val="center"/>
              <w:rPr>
                <w:rStyle w:val="divdocumentheading"/>
                <w:rFonts w:ascii="Saira" w:eastAsia="Saira" w:hAnsi="Saira" w:cs="Saira"/>
                <w:sz w:val="20"/>
                <w:szCs w:val="20"/>
              </w:rPr>
            </w:pPr>
          </w:p>
        </w:tc>
        <w:tc>
          <w:tcPr>
            <w:tcW w:w="8380" w:type="dxa"/>
            <w:tcMar>
              <w:top w:w="0" w:type="dxa"/>
              <w:left w:w="0" w:type="dxa"/>
              <w:bottom w:w="0" w:type="dxa"/>
              <w:right w:w="0" w:type="dxa"/>
            </w:tcMar>
            <w:hideMark/>
          </w:tcPr>
          <w:p w14:paraId="754F899A" w14:textId="32869962" w:rsidR="005C0BDD" w:rsidRDefault="008971AF">
            <w:pPr>
              <w:pStyle w:val="divdocumentpaddedline"/>
              <w:spacing w:line="280" w:lineRule="atLeast"/>
              <w:rPr>
                <w:rStyle w:val="divsectionbody"/>
                <w:rFonts w:ascii="Saira" w:eastAsia="Saira" w:hAnsi="Saira" w:cs="Saira"/>
                <w:sz w:val="20"/>
                <w:szCs w:val="20"/>
              </w:rPr>
            </w:pPr>
            <w:r>
              <w:rPr>
                <w:rStyle w:val="divdocumentdegree"/>
                <w:rFonts w:ascii="Saira" w:eastAsia="Saira" w:hAnsi="Saira" w:cs="Saira"/>
                <w:color w:val="020303"/>
                <w:sz w:val="20"/>
                <w:szCs w:val="20"/>
              </w:rPr>
              <w:t>Bachelor of Technology</w:t>
            </w:r>
            <w:r>
              <w:rPr>
                <w:rStyle w:val="documentmukcolon"/>
                <w:rFonts w:ascii="Saira" w:eastAsia="Saira" w:hAnsi="Saira" w:cs="Saira"/>
                <w:color w:val="020303"/>
                <w:sz w:val="20"/>
                <w:szCs w:val="20"/>
              </w:rPr>
              <w:t>:</w:t>
            </w:r>
            <w:r>
              <w:rPr>
                <w:rStyle w:val="span"/>
                <w:rFonts w:ascii="Saira" w:eastAsia="Saira" w:hAnsi="Saira" w:cs="Saira"/>
                <w:color w:val="020303"/>
                <w:sz w:val="20"/>
                <w:szCs w:val="20"/>
              </w:rPr>
              <w:t xml:space="preserve"> :</w:t>
            </w:r>
            <w:r>
              <w:rPr>
                <w:rStyle w:val="divsectionbody"/>
                <w:rFonts w:ascii="Saira" w:eastAsia="Saira" w:hAnsi="Saira" w:cs="Saira"/>
                <w:sz w:val="20"/>
                <w:szCs w:val="20"/>
              </w:rPr>
              <w:t xml:space="preserve"> </w:t>
            </w:r>
            <w:r w:rsidR="00495DD6">
              <w:rPr>
                <w:rStyle w:val="span"/>
                <w:rFonts w:ascii="Saira" w:eastAsia="Saira" w:hAnsi="Saira" w:cs="Saira"/>
                <w:color w:val="020303"/>
                <w:sz w:val="20"/>
                <w:szCs w:val="20"/>
              </w:rPr>
              <w:t>Electrical</w:t>
            </w:r>
            <w:r>
              <w:rPr>
                <w:rStyle w:val="span"/>
                <w:rFonts w:ascii="Saira" w:eastAsia="Saira" w:hAnsi="Saira" w:cs="Saira"/>
                <w:color w:val="020303"/>
                <w:sz w:val="20"/>
                <w:szCs w:val="20"/>
              </w:rPr>
              <w:t xml:space="preserve"> &amp; </w:t>
            </w:r>
            <w:r w:rsidR="00495DD6">
              <w:rPr>
                <w:rStyle w:val="span"/>
                <w:rFonts w:ascii="Saira" w:eastAsia="Saira" w:hAnsi="Saira" w:cs="Saira"/>
                <w:color w:val="020303"/>
                <w:sz w:val="20"/>
                <w:szCs w:val="20"/>
              </w:rPr>
              <w:t>Electronics</w:t>
            </w:r>
            <w:r>
              <w:rPr>
                <w:rStyle w:val="span"/>
                <w:rFonts w:ascii="Saira" w:eastAsia="Saira" w:hAnsi="Saira" w:cs="Saira"/>
                <w:color w:val="020303"/>
                <w:sz w:val="20"/>
                <w:szCs w:val="20"/>
              </w:rPr>
              <w:t xml:space="preserve"> Engineering, 200</w:t>
            </w:r>
            <w:r w:rsidR="00495DD6">
              <w:rPr>
                <w:rStyle w:val="span"/>
                <w:rFonts w:ascii="Saira" w:eastAsia="Saira" w:hAnsi="Saira" w:cs="Saira"/>
                <w:color w:val="020303"/>
                <w:sz w:val="20"/>
                <w:szCs w:val="20"/>
              </w:rPr>
              <w:t>6</w:t>
            </w:r>
          </w:p>
          <w:p w14:paraId="58A427D4" w14:textId="00651B27" w:rsidR="005C0BDD" w:rsidRDefault="008971AF" w:rsidP="00495DD6">
            <w:pPr>
              <w:pStyle w:val="divdocumentpaddedline"/>
              <w:spacing w:line="280" w:lineRule="atLeast"/>
              <w:rPr>
                <w:rStyle w:val="divsectionbody"/>
                <w:rFonts w:ascii="Saira" w:eastAsia="Saira" w:hAnsi="Saira" w:cs="Saira"/>
                <w:b/>
                <w:bCs/>
                <w:sz w:val="20"/>
                <w:szCs w:val="20"/>
              </w:rPr>
            </w:pPr>
            <w:r>
              <w:rPr>
                <w:rStyle w:val="divdocumentcompanyname"/>
                <w:rFonts w:ascii="Saira" w:eastAsia="Saira" w:hAnsi="Saira" w:cs="Saira"/>
                <w:b/>
                <w:bCs/>
                <w:color w:val="020303"/>
                <w:sz w:val="20"/>
                <w:szCs w:val="20"/>
              </w:rPr>
              <w:t>Jawaharlal Nehru Technological University</w:t>
            </w:r>
            <w:r>
              <w:rPr>
                <w:rStyle w:val="divsectionbody"/>
                <w:rFonts w:ascii="Saira" w:eastAsia="Saira" w:hAnsi="Saira" w:cs="Saira"/>
                <w:sz w:val="20"/>
                <w:szCs w:val="20"/>
              </w:rPr>
              <w:t xml:space="preserve"> </w:t>
            </w:r>
            <w:r>
              <w:rPr>
                <w:rStyle w:val="span"/>
                <w:rFonts w:ascii="Saira" w:eastAsia="Saira" w:hAnsi="Saira" w:cs="Saira"/>
                <w:color w:val="020303"/>
                <w:sz w:val="20"/>
                <w:szCs w:val="20"/>
              </w:rPr>
              <w:t xml:space="preserve">- </w:t>
            </w:r>
            <w:r>
              <w:rPr>
                <w:rStyle w:val="divdocumenteducationjobcity"/>
                <w:rFonts w:ascii="Saira" w:eastAsia="Saira" w:hAnsi="Saira" w:cs="Saira"/>
                <w:color w:val="020303"/>
                <w:sz w:val="20"/>
                <w:szCs w:val="20"/>
              </w:rPr>
              <w:t>India</w:t>
            </w:r>
            <w:r>
              <w:rPr>
                <w:rStyle w:val="span"/>
                <w:rFonts w:ascii="Saira" w:eastAsia="Saira" w:hAnsi="Saira" w:cs="Saira"/>
                <w:color w:val="020303"/>
                <w:sz w:val="20"/>
                <w:szCs w:val="20"/>
              </w:rPr>
              <w:t>, India</w:t>
            </w:r>
            <w:r>
              <w:rPr>
                <w:rStyle w:val="divsectionbody"/>
                <w:rFonts w:ascii="Saira" w:eastAsia="Saira" w:hAnsi="Saira" w:cs="Saira"/>
                <w:b/>
                <w:bCs/>
                <w:sz w:val="20"/>
                <w:szCs w:val="20"/>
              </w:rPr>
              <w:t> </w:t>
            </w:r>
          </w:p>
        </w:tc>
      </w:tr>
    </w:tbl>
    <w:p w14:paraId="4FD62E4D" w14:textId="02E7599A" w:rsidR="005C0BDD" w:rsidRDefault="005C0BDD" w:rsidP="00495DD6">
      <w:pPr>
        <w:pStyle w:val="topborder"/>
        <w:shd w:val="clear" w:color="auto" w:fill="FFFFFF"/>
        <w:rPr>
          <w:rFonts w:ascii="Saira" w:eastAsia="Saira" w:hAnsi="Saira" w:cs="Saira"/>
          <w:color w:val="020303"/>
        </w:rPr>
      </w:pPr>
    </w:p>
    <w:sectPr w:rsidR="005C0BDD">
      <w:headerReference w:type="default" r:id="rId14"/>
      <w:footerReference w:type="default" r:id="rId15"/>
      <w:type w:val="continuous"/>
      <w:pgSz w:w="12240" w:h="15840"/>
      <w:pgMar w:top="400" w:right="600" w:bottom="40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6D905" w14:textId="77777777" w:rsidR="00EF2709" w:rsidRDefault="00EF2709">
      <w:pPr>
        <w:spacing w:line="240" w:lineRule="auto"/>
      </w:pPr>
      <w:r>
        <w:separator/>
      </w:r>
    </w:p>
  </w:endnote>
  <w:endnote w:type="continuationSeparator" w:id="0">
    <w:p w14:paraId="67AA2256" w14:textId="77777777" w:rsidR="00EF2709" w:rsidRDefault="00EF2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ira">
    <w:charset w:val="00"/>
    <w:family w:val="auto"/>
    <w:pitch w:val="default"/>
    <w:sig w:usb0="00000000" w:usb1="00000000" w:usb2="00000000" w:usb3="00000000" w:csb0="00000001" w:csb1="00000000"/>
    <w:embedRegular r:id="rId1" w:fontKey="{4BA3AC44-4685-439D-88CC-C7474FDB57A6}"/>
    <w:embedBold r:id="rId2" w:fontKey="{1770C2C7-4410-4E83-B1F5-9DAE14F5A635}"/>
  </w:font>
  <w:font w:name="Calibri Light">
    <w:panose1 w:val="020F0302020204030204"/>
    <w:charset w:val="00"/>
    <w:family w:val="swiss"/>
    <w:pitch w:val="variable"/>
    <w:sig w:usb0="E4002EFF" w:usb1="C000247B" w:usb2="00000009" w:usb3="00000000" w:csb0="000001FF" w:csb1="00000000"/>
    <w:embedRegular r:id="rId3" w:fontKey="{4DDBE3F9-2CE2-4503-9F58-01248E5DBF8B}"/>
  </w:font>
  <w:font w:name="Calibri">
    <w:panose1 w:val="020F0502020204030204"/>
    <w:charset w:val="00"/>
    <w:family w:val="swiss"/>
    <w:pitch w:val="variable"/>
    <w:sig w:usb0="E4002EFF" w:usb1="C000247B" w:usb2="00000009" w:usb3="00000000" w:csb0="000001FF" w:csb1="00000000"/>
    <w:embedRegular r:id="rId4" w:fontKey="{2612E7E8-6EC1-4C99-8C2A-B711F74EE5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DF18E" w14:textId="77777777" w:rsidR="00A85003" w:rsidRDefault="00A850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BB4FA" w14:textId="77777777" w:rsidR="005C0BDD" w:rsidRDefault="008971AF">
    <w:pPr>
      <w:spacing w:line="20" w:lineRule="auto"/>
    </w:pPr>
    <w:r>
      <w:rPr>
        <w:color w:val="FFFFFF"/>
        <w:sz w:val="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B3FB1" w14:textId="77777777" w:rsidR="00A85003" w:rsidRDefault="00A850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A8C94" w14:textId="77777777" w:rsidR="005C0BDD" w:rsidRDefault="008971AF">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C0A0D" w14:textId="77777777" w:rsidR="00EF2709" w:rsidRDefault="00EF2709">
      <w:pPr>
        <w:spacing w:line="240" w:lineRule="auto"/>
      </w:pPr>
      <w:r>
        <w:separator/>
      </w:r>
    </w:p>
  </w:footnote>
  <w:footnote w:type="continuationSeparator" w:id="0">
    <w:p w14:paraId="32E937A9" w14:textId="77777777" w:rsidR="00EF2709" w:rsidRDefault="00EF27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B1188" w14:textId="77777777" w:rsidR="00A85003" w:rsidRDefault="00A850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F509" w14:textId="77777777" w:rsidR="005C0BDD" w:rsidRDefault="008971AF">
    <w:pPr>
      <w:spacing w:line="20" w:lineRule="auto"/>
    </w:pPr>
    <w:r>
      <w:rPr>
        <w:color w:val="FFFFFF"/>
        <w:sz w:val="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7D83" w14:textId="77777777" w:rsidR="00A85003" w:rsidRDefault="00A850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1C961" w14:textId="77777777" w:rsidR="005C0BDD" w:rsidRDefault="008971AF">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4.4pt;height:14.4pt" o:bullet="t">
        <v:imagedata r:id="rId1" o:title="list-arrow"/>
      </v:shape>
    </w:pict>
  </w:numPicBullet>
  <w:abstractNum w:abstractNumId="0" w15:restartNumberingAfterBreak="0">
    <w:nsid w:val="00000001"/>
    <w:multiLevelType w:val="hybridMultilevel"/>
    <w:tmpl w:val="00000001"/>
    <w:lvl w:ilvl="0" w:tplc="DA0A71D6">
      <w:start w:val="1"/>
      <w:numFmt w:val="bullet"/>
      <w:lvlText w:val=""/>
      <w:lvlJc w:val="left"/>
      <w:pPr>
        <w:ind w:left="450" w:hanging="360"/>
      </w:pPr>
      <w:rPr>
        <w:rFonts w:ascii="Symbol" w:hAnsi="Symbol"/>
      </w:rPr>
    </w:lvl>
    <w:lvl w:ilvl="1" w:tplc="B254E70C">
      <w:start w:val="1"/>
      <w:numFmt w:val="bullet"/>
      <w:lvlText w:val="o"/>
      <w:lvlJc w:val="left"/>
      <w:pPr>
        <w:tabs>
          <w:tab w:val="num" w:pos="1170"/>
        </w:tabs>
        <w:ind w:left="1170" w:hanging="360"/>
      </w:pPr>
      <w:rPr>
        <w:rFonts w:ascii="Courier New" w:hAnsi="Courier New"/>
      </w:rPr>
    </w:lvl>
    <w:lvl w:ilvl="2" w:tplc="5302DC10">
      <w:start w:val="1"/>
      <w:numFmt w:val="bullet"/>
      <w:lvlText w:val=""/>
      <w:lvlJc w:val="left"/>
      <w:pPr>
        <w:tabs>
          <w:tab w:val="num" w:pos="1890"/>
        </w:tabs>
        <w:ind w:left="1890" w:hanging="360"/>
      </w:pPr>
      <w:rPr>
        <w:rFonts w:ascii="Wingdings" w:hAnsi="Wingdings"/>
      </w:rPr>
    </w:lvl>
    <w:lvl w:ilvl="3" w:tplc="E77E5468">
      <w:start w:val="1"/>
      <w:numFmt w:val="bullet"/>
      <w:lvlText w:val=""/>
      <w:lvlJc w:val="left"/>
      <w:pPr>
        <w:tabs>
          <w:tab w:val="num" w:pos="2610"/>
        </w:tabs>
        <w:ind w:left="2610" w:hanging="360"/>
      </w:pPr>
      <w:rPr>
        <w:rFonts w:ascii="Symbol" w:hAnsi="Symbol"/>
      </w:rPr>
    </w:lvl>
    <w:lvl w:ilvl="4" w:tplc="B5AE70CE">
      <w:start w:val="1"/>
      <w:numFmt w:val="bullet"/>
      <w:lvlText w:val="o"/>
      <w:lvlJc w:val="left"/>
      <w:pPr>
        <w:tabs>
          <w:tab w:val="num" w:pos="3330"/>
        </w:tabs>
        <w:ind w:left="3330" w:hanging="360"/>
      </w:pPr>
      <w:rPr>
        <w:rFonts w:ascii="Courier New" w:hAnsi="Courier New"/>
      </w:rPr>
    </w:lvl>
    <w:lvl w:ilvl="5" w:tplc="F20ECA32">
      <w:start w:val="1"/>
      <w:numFmt w:val="bullet"/>
      <w:lvlText w:val=""/>
      <w:lvlJc w:val="left"/>
      <w:pPr>
        <w:tabs>
          <w:tab w:val="num" w:pos="4050"/>
        </w:tabs>
        <w:ind w:left="4050" w:hanging="360"/>
      </w:pPr>
      <w:rPr>
        <w:rFonts w:ascii="Wingdings" w:hAnsi="Wingdings"/>
      </w:rPr>
    </w:lvl>
    <w:lvl w:ilvl="6" w:tplc="87A2E6F6">
      <w:start w:val="1"/>
      <w:numFmt w:val="bullet"/>
      <w:lvlText w:val=""/>
      <w:lvlJc w:val="left"/>
      <w:pPr>
        <w:tabs>
          <w:tab w:val="num" w:pos="4770"/>
        </w:tabs>
        <w:ind w:left="4770" w:hanging="360"/>
      </w:pPr>
      <w:rPr>
        <w:rFonts w:ascii="Symbol" w:hAnsi="Symbol"/>
      </w:rPr>
    </w:lvl>
    <w:lvl w:ilvl="7" w:tplc="F2983A78">
      <w:start w:val="1"/>
      <w:numFmt w:val="bullet"/>
      <w:lvlText w:val="o"/>
      <w:lvlJc w:val="left"/>
      <w:pPr>
        <w:tabs>
          <w:tab w:val="num" w:pos="5490"/>
        </w:tabs>
        <w:ind w:left="5490" w:hanging="360"/>
      </w:pPr>
      <w:rPr>
        <w:rFonts w:ascii="Courier New" w:hAnsi="Courier New"/>
      </w:rPr>
    </w:lvl>
    <w:lvl w:ilvl="8" w:tplc="576EA55C">
      <w:start w:val="1"/>
      <w:numFmt w:val="bullet"/>
      <w:lvlText w:val=""/>
      <w:lvlJc w:val="left"/>
      <w:pPr>
        <w:tabs>
          <w:tab w:val="num" w:pos="6210"/>
        </w:tabs>
        <w:ind w:left="6210" w:hanging="360"/>
      </w:pPr>
      <w:rPr>
        <w:rFonts w:ascii="Wingdings" w:hAnsi="Wingdings"/>
      </w:rPr>
    </w:lvl>
  </w:abstractNum>
  <w:abstractNum w:abstractNumId="1" w15:restartNumberingAfterBreak="0">
    <w:nsid w:val="00000002"/>
    <w:multiLevelType w:val="hybridMultilevel"/>
    <w:tmpl w:val="00000002"/>
    <w:lvl w:ilvl="0" w:tplc="54ACB6A6">
      <w:start w:val="1"/>
      <w:numFmt w:val="bullet"/>
      <w:lvlText w:val=""/>
      <w:lvlJc w:val="left"/>
      <w:pPr>
        <w:ind w:left="720" w:hanging="360"/>
      </w:pPr>
      <w:rPr>
        <w:rFonts w:ascii="Symbol" w:hAnsi="Symbol"/>
      </w:rPr>
    </w:lvl>
    <w:lvl w:ilvl="1" w:tplc="85E65FDA">
      <w:start w:val="1"/>
      <w:numFmt w:val="bullet"/>
      <w:lvlText w:val="o"/>
      <w:lvlJc w:val="left"/>
      <w:pPr>
        <w:tabs>
          <w:tab w:val="num" w:pos="1440"/>
        </w:tabs>
        <w:ind w:left="1440" w:hanging="360"/>
      </w:pPr>
      <w:rPr>
        <w:rFonts w:ascii="Courier New" w:hAnsi="Courier New"/>
      </w:rPr>
    </w:lvl>
    <w:lvl w:ilvl="2" w:tplc="B652DA1A">
      <w:start w:val="1"/>
      <w:numFmt w:val="bullet"/>
      <w:lvlText w:val=""/>
      <w:lvlJc w:val="left"/>
      <w:pPr>
        <w:tabs>
          <w:tab w:val="num" w:pos="2160"/>
        </w:tabs>
        <w:ind w:left="2160" w:hanging="360"/>
      </w:pPr>
      <w:rPr>
        <w:rFonts w:ascii="Wingdings" w:hAnsi="Wingdings"/>
      </w:rPr>
    </w:lvl>
    <w:lvl w:ilvl="3" w:tplc="B002C19C">
      <w:start w:val="1"/>
      <w:numFmt w:val="bullet"/>
      <w:lvlText w:val=""/>
      <w:lvlJc w:val="left"/>
      <w:pPr>
        <w:tabs>
          <w:tab w:val="num" w:pos="2880"/>
        </w:tabs>
        <w:ind w:left="2880" w:hanging="360"/>
      </w:pPr>
      <w:rPr>
        <w:rFonts w:ascii="Symbol" w:hAnsi="Symbol"/>
      </w:rPr>
    </w:lvl>
    <w:lvl w:ilvl="4" w:tplc="09D8EBF8">
      <w:start w:val="1"/>
      <w:numFmt w:val="bullet"/>
      <w:lvlText w:val="o"/>
      <w:lvlJc w:val="left"/>
      <w:pPr>
        <w:tabs>
          <w:tab w:val="num" w:pos="3600"/>
        </w:tabs>
        <w:ind w:left="3600" w:hanging="360"/>
      </w:pPr>
      <w:rPr>
        <w:rFonts w:ascii="Courier New" w:hAnsi="Courier New"/>
      </w:rPr>
    </w:lvl>
    <w:lvl w:ilvl="5" w:tplc="0E7CFCC6">
      <w:start w:val="1"/>
      <w:numFmt w:val="bullet"/>
      <w:lvlText w:val=""/>
      <w:lvlJc w:val="left"/>
      <w:pPr>
        <w:tabs>
          <w:tab w:val="num" w:pos="4320"/>
        </w:tabs>
        <w:ind w:left="4320" w:hanging="360"/>
      </w:pPr>
      <w:rPr>
        <w:rFonts w:ascii="Wingdings" w:hAnsi="Wingdings"/>
      </w:rPr>
    </w:lvl>
    <w:lvl w:ilvl="6" w:tplc="F3801DFA">
      <w:start w:val="1"/>
      <w:numFmt w:val="bullet"/>
      <w:lvlText w:val=""/>
      <w:lvlJc w:val="left"/>
      <w:pPr>
        <w:tabs>
          <w:tab w:val="num" w:pos="5040"/>
        </w:tabs>
        <w:ind w:left="5040" w:hanging="360"/>
      </w:pPr>
      <w:rPr>
        <w:rFonts w:ascii="Symbol" w:hAnsi="Symbol"/>
      </w:rPr>
    </w:lvl>
    <w:lvl w:ilvl="7" w:tplc="70562786">
      <w:start w:val="1"/>
      <w:numFmt w:val="bullet"/>
      <w:lvlText w:val="o"/>
      <w:lvlJc w:val="left"/>
      <w:pPr>
        <w:tabs>
          <w:tab w:val="num" w:pos="5760"/>
        </w:tabs>
        <w:ind w:left="5760" w:hanging="360"/>
      </w:pPr>
      <w:rPr>
        <w:rFonts w:ascii="Courier New" w:hAnsi="Courier New"/>
      </w:rPr>
    </w:lvl>
    <w:lvl w:ilvl="8" w:tplc="8736A34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32C2B04">
      <w:start w:val="1"/>
      <w:numFmt w:val="bullet"/>
      <w:lvlText w:val=""/>
      <w:lvlJc w:val="left"/>
      <w:pPr>
        <w:ind w:left="720" w:hanging="360"/>
      </w:pPr>
      <w:rPr>
        <w:rFonts w:ascii="Symbol" w:hAnsi="Symbol"/>
      </w:rPr>
    </w:lvl>
    <w:lvl w:ilvl="1" w:tplc="7CB22B0A">
      <w:start w:val="1"/>
      <w:numFmt w:val="bullet"/>
      <w:lvlText w:val="o"/>
      <w:lvlJc w:val="left"/>
      <w:pPr>
        <w:tabs>
          <w:tab w:val="num" w:pos="1440"/>
        </w:tabs>
        <w:ind w:left="1440" w:hanging="360"/>
      </w:pPr>
      <w:rPr>
        <w:rFonts w:ascii="Courier New" w:hAnsi="Courier New"/>
      </w:rPr>
    </w:lvl>
    <w:lvl w:ilvl="2" w:tplc="67F0E9EE">
      <w:start w:val="1"/>
      <w:numFmt w:val="bullet"/>
      <w:lvlText w:val=""/>
      <w:lvlJc w:val="left"/>
      <w:pPr>
        <w:tabs>
          <w:tab w:val="num" w:pos="2160"/>
        </w:tabs>
        <w:ind w:left="2160" w:hanging="360"/>
      </w:pPr>
      <w:rPr>
        <w:rFonts w:ascii="Wingdings" w:hAnsi="Wingdings"/>
      </w:rPr>
    </w:lvl>
    <w:lvl w:ilvl="3" w:tplc="048253D2">
      <w:start w:val="1"/>
      <w:numFmt w:val="bullet"/>
      <w:lvlText w:val=""/>
      <w:lvlJc w:val="left"/>
      <w:pPr>
        <w:tabs>
          <w:tab w:val="num" w:pos="2880"/>
        </w:tabs>
        <w:ind w:left="2880" w:hanging="360"/>
      </w:pPr>
      <w:rPr>
        <w:rFonts w:ascii="Symbol" w:hAnsi="Symbol"/>
      </w:rPr>
    </w:lvl>
    <w:lvl w:ilvl="4" w:tplc="21B205FC">
      <w:start w:val="1"/>
      <w:numFmt w:val="bullet"/>
      <w:lvlText w:val="o"/>
      <w:lvlJc w:val="left"/>
      <w:pPr>
        <w:tabs>
          <w:tab w:val="num" w:pos="3600"/>
        </w:tabs>
        <w:ind w:left="3600" w:hanging="360"/>
      </w:pPr>
      <w:rPr>
        <w:rFonts w:ascii="Courier New" w:hAnsi="Courier New"/>
      </w:rPr>
    </w:lvl>
    <w:lvl w:ilvl="5" w:tplc="FE2C74B8">
      <w:start w:val="1"/>
      <w:numFmt w:val="bullet"/>
      <w:lvlText w:val=""/>
      <w:lvlJc w:val="left"/>
      <w:pPr>
        <w:tabs>
          <w:tab w:val="num" w:pos="4320"/>
        </w:tabs>
        <w:ind w:left="4320" w:hanging="360"/>
      </w:pPr>
      <w:rPr>
        <w:rFonts w:ascii="Wingdings" w:hAnsi="Wingdings"/>
      </w:rPr>
    </w:lvl>
    <w:lvl w:ilvl="6" w:tplc="39A82C90">
      <w:start w:val="1"/>
      <w:numFmt w:val="bullet"/>
      <w:lvlText w:val=""/>
      <w:lvlJc w:val="left"/>
      <w:pPr>
        <w:tabs>
          <w:tab w:val="num" w:pos="5040"/>
        </w:tabs>
        <w:ind w:left="5040" w:hanging="360"/>
      </w:pPr>
      <w:rPr>
        <w:rFonts w:ascii="Symbol" w:hAnsi="Symbol"/>
      </w:rPr>
    </w:lvl>
    <w:lvl w:ilvl="7" w:tplc="E1AAB1AC">
      <w:start w:val="1"/>
      <w:numFmt w:val="bullet"/>
      <w:lvlText w:val="o"/>
      <w:lvlJc w:val="left"/>
      <w:pPr>
        <w:tabs>
          <w:tab w:val="num" w:pos="5760"/>
        </w:tabs>
        <w:ind w:left="5760" w:hanging="360"/>
      </w:pPr>
      <w:rPr>
        <w:rFonts w:ascii="Courier New" w:hAnsi="Courier New"/>
      </w:rPr>
    </w:lvl>
    <w:lvl w:ilvl="8" w:tplc="ACCA3F9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2B641D88">
      <w:start w:val="1"/>
      <w:numFmt w:val="bullet"/>
      <w:lvlText w:val=""/>
      <w:lvlJc w:val="left"/>
      <w:pPr>
        <w:ind w:left="360" w:hanging="360"/>
      </w:pPr>
      <w:rPr>
        <w:rFonts w:ascii="Symbol" w:hAnsi="Symbol"/>
      </w:rPr>
    </w:lvl>
    <w:lvl w:ilvl="1" w:tplc="4A0ADB7C">
      <w:start w:val="1"/>
      <w:numFmt w:val="bullet"/>
      <w:lvlText w:val="o"/>
      <w:lvlJc w:val="left"/>
      <w:pPr>
        <w:tabs>
          <w:tab w:val="num" w:pos="1080"/>
        </w:tabs>
        <w:ind w:left="1080" w:hanging="360"/>
      </w:pPr>
      <w:rPr>
        <w:rFonts w:ascii="Courier New" w:hAnsi="Courier New"/>
      </w:rPr>
    </w:lvl>
    <w:lvl w:ilvl="2" w:tplc="A2D8BCE6">
      <w:start w:val="1"/>
      <w:numFmt w:val="bullet"/>
      <w:lvlText w:val=""/>
      <w:lvlJc w:val="left"/>
      <w:pPr>
        <w:tabs>
          <w:tab w:val="num" w:pos="1800"/>
        </w:tabs>
        <w:ind w:left="1800" w:hanging="360"/>
      </w:pPr>
      <w:rPr>
        <w:rFonts w:ascii="Wingdings" w:hAnsi="Wingdings"/>
      </w:rPr>
    </w:lvl>
    <w:lvl w:ilvl="3" w:tplc="6A048B90">
      <w:start w:val="1"/>
      <w:numFmt w:val="bullet"/>
      <w:lvlText w:val=""/>
      <w:lvlJc w:val="left"/>
      <w:pPr>
        <w:tabs>
          <w:tab w:val="num" w:pos="2520"/>
        </w:tabs>
        <w:ind w:left="2520" w:hanging="360"/>
      </w:pPr>
      <w:rPr>
        <w:rFonts w:ascii="Symbol" w:hAnsi="Symbol"/>
      </w:rPr>
    </w:lvl>
    <w:lvl w:ilvl="4" w:tplc="A308062A">
      <w:start w:val="1"/>
      <w:numFmt w:val="bullet"/>
      <w:lvlText w:val="o"/>
      <w:lvlJc w:val="left"/>
      <w:pPr>
        <w:tabs>
          <w:tab w:val="num" w:pos="3240"/>
        </w:tabs>
        <w:ind w:left="3240" w:hanging="360"/>
      </w:pPr>
      <w:rPr>
        <w:rFonts w:ascii="Courier New" w:hAnsi="Courier New"/>
      </w:rPr>
    </w:lvl>
    <w:lvl w:ilvl="5" w:tplc="C62E545A">
      <w:start w:val="1"/>
      <w:numFmt w:val="bullet"/>
      <w:lvlText w:val=""/>
      <w:lvlJc w:val="left"/>
      <w:pPr>
        <w:tabs>
          <w:tab w:val="num" w:pos="3960"/>
        </w:tabs>
        <w:ind w:left="3960" w:hanging="360"/>
      </w:pPr>
      <w:rPr>
        <w:rFonts w:ascii="Wingdings" w:hAnsi="Wingdings"/>
      </w:rPr>
    </w:lvl>
    <w:lvl w:ilvl="6" w:tplc="7C509E4C">
      <w:start w:val="1"/>
      <w:numFmt w:val="bullet"/>
      <w:lvlText w:val=""/>
      <w:lvlJc w:val="left"/>
      <w:pPr>
        <w:tabs>
          <w:tab w:val="num" w:pos="4680"/>
        </w:tabs>
        <w:ind w:left="4680" w:hanging="360"/>
      </w:pPr>
      <w:rPr>
        <w:rFonts w:ascii="Symbol" w:hAnsi="Symbol"/>
      </w:rPr>
    </w:lvl>
    <w:lvl w:ilvl="7" w:tplc="77E05612">
      <w:start w:val="1"/>
      <w:numFmt w:val="bullet"/>
      <w:lvlText w:val="o"/>
      <w:lvlJc w:val="left"/>
      <w:pPr>
        <w:tabs>
          <w:tab w:val="num" w:pos="5400"/>
        </w:tabs>
        <w:ind w:left="5400" w:hanging="360"/>
      </w:pPr>
      <w:rPr>
        <w:rFonts w:ascii="Courier New" w:hAnsi="Courier New"/>
      </w:rPr>
    </w:lvl>
    <w:lvl w:ilvl="8" w:tplc="6F64E196">
      <w:start w:val="1"/>
      <w:numFmt w:val="bullet"/>
      <w:lvlText w:val=""/>
      <w:lvlJc w:val="left"/>
      <w:pPr>
        <w:tabs>
          <w:tab w:val="num" w:pos="6120"/>
        </w:tabs>
        <w:ind w:left="6120" w:hanging="360"/>
      </w:pPr>
      <w:rPr>
        <w:rFonts w:ascii="Wingdings" w:hAnsi="Wingdings"/>
      </w:rPr>
    </w:lvl>
  </w:abstractNum>
  <w:abstractNum w:abstractNumId="4" w15:restartNumberingAfterBreak="0">
    <w:nsid w:val="00000005"/>
    <w:multiLevelType w:val="hybridMultilevel"/>
    <w:tmpl w:val="00000005"/>
    <w:lvl w:ilvl="0" w:tplc="9B907D26">
      <w:start w:val="1"/>
      <w:numFmt w:val="bullet"/>
      <w:lvlText w:val=""/>
      <w:lvlJc w:val="left"/>
      <w:pPr>
        <w:ind w:left="720" w:hanging="360"/>
      </w:pPr>
      <w:rPr>
        <w:rFonts w:ascii="Symbol" w:hAnsi="Symbol"/>
      </w:rPr>
    </w:lvl>
    <w:lvl w:ilvl="1" w:tplc="B1D00EB0">
      <w:start w:val="1"/>
      <w:numFmt w:val="bullet"/>
      <w:lvlText w:val="o"/>
      <w:lvlJc w:val="left"/>
      <w:pPr>
        <w:tabs>
          <w:tab w:val="num" w:pos="1440"/>
        </w:tabs>
        <w:ind w:left="1440" w:hanging="360"/>
      </w:pPr>
      <w:rPr>
        <w:rFonts w:ascii="Courier New" w:hAnsi="Courier New"/>
      </w:rPr>
    </w:lvl>
    <w:lvl w:ilvl="2" w:tplc="BBE61CF8">
      <w:start w:val="1"/>
      <w:numFmt w:val="bullet"/>
      <w:lvlText w:val=""/>
      <w:lvlJc w:val="left"/>
      <w:pPr>
        <w:tabs>
          <w:tab w:val="num" w:pos="2160"/>
        </w:tabs>
        <w:ind w:left="2160" w:hanging="360"/>
      </w:pPr>
      <w:rPr>
        <w:rFonts w:ascii="Wingdings" w:hAnsi="Wingdings"/>
      </w:rPr>
    </w:lvl>
    <w:lvl w:ilvl="3" w:tplc="C2582E86">
      <w:start w:val="1"/>
      <w:numFmt w:val="bullet"/>
      <w:lvlText w:val=""/>
      <w:lvlJc w:val="left"/>
      <w:pPr>
        <w:tabs>
          <w:tab w:val="num" w:pos="2880"/>
        </w:tabs>
        <w:ind w:left="2880" w:hanging="360"/>
      </w:pPr>
      <w:rPr>
        <w:rFonts w:ascii="Symbol" w:hAnsi="Symbol"/>
      </w:rPr>
    </w:lvl>
    <w:lvl w:ilvl="4" w:tplc="252EB02C">
      <w:start w:val="1"/>
      <w:numFmt w:val="bullet"/>
      <w:lvlText w:val="o"/>
      <w:lvlJc w:val="left"/>
      <w:pPr>
        <w:tabs>
          <w:tab w:val="num" w:pos="3600"/>
        </w:tabs>
        <w:ind w:left="3600" w:hanging="360"/>
      </w:pPr>
      <w:rPr>
        <w:rFonts w:ascii="Courier New" w:hAnsi="Courier New"/>
      </w:rPr>
    </w:lvl>
    <w:lvl w:ilvl="5" w:tplc="3B56CC78">
      <w:start w:val="1"/>
      <w:numFmt w:val="bullet"/>
      <w:lvlText w:val=""/>
      <w:lvlJc w:val="left"/>
      <w:pPr>
        <w:tabs>
          <w:tab w:val="num" w:pos="4320"/>
        </w:tabs>
        <w:ind w:left="4320" w:hanging="360"/>
      </w:pPr>
      <w:rPr>
        <w:rFonts w:ascii="Wingdings" w:hAnsi="Wingdings"/>
      </w:rPr>
    </w:lvl>
    <w:lvl w:ilvl="6" w:tplc="9488A58C">
      <w:start w:val="1"/>
      <w:numFmt w:val="bullet"/>
      <w:lvlText w:val=""/>
      <w:lvlJc w:val="left"/>
      <w:pPr>
        <w:tabs>
          <w:tab w:val="num" w:pos="5040"/>
        </w:tabs>
        <w:ind w:left="5040" w:hanging="360"/>
      </w:pPr>
      <w:rPr>
        <w:rFonts w:ascii="Symbol" w:hAnsi="Symbol"/>
      </w:rPr>
    </w:lvl>
    <w:lvl w:ilvl="7" w:tplc="762CEC34">
      <w:start w:val="1"/>
      <w:numFmt w:val="bullet"/>
      <w:lvlText w:val="o"/>
      <w:lvlJc w:val="left"/>
      <w:pPr>
        <w:tabs>
          <w:tab w:val="num" w:pos="5760"/>
        </w:tabs>
        <w:ind w:left="5760" w:hanging="360"/>
      </w:pPr>
      <w:rPr>
        <w:rFonts w:ascii="Courier New" w:hAnsi="Courier New"/>
      </w:rPr>
    </w:lvl>
    <w:lvl w:ilvl="8" w:tplc="168420E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C2689EA8">
      <w:start w:val="1"/>
      <w:numFmt w:val="bullet"/>
      <w:lvlText w:val=""/>
      <w:lvlJc w:val="left"/>
      <w:pPr>
        <w:ind w:left="720" w:hanging="360"/>
      </w:pPr>
      <w:rPr>
        <w:rFonts w:ascii="Symbol" w:hAnsi="Symbol"/>
      </w:rPr>
    </w:lvl>
    <w:lvl w:ilvl="1" w:tplc="41DACDE0">
      <w:start w:val="1"/>
      <w:numFmt w:val="bullet"/>
      <w:lvlText w:val="o"/>
      <w:lvlJc w:val="left"/>
      <w:pPr>
        <w:tabs>
          <w:tab w:val="num" w:pos="1440"/>
        </w:tabs>
        <w:ind w:left="1440" w:hanging="360"/>
      </w:pPr>
      <w:rPr>
        <w:rFonts w:ascii="Courier New" w:hAnsi="Courier New"/>
      </w:rPr>
    </w:lvl>
    <w:lvl w:ilvl="2" w:tplc="B302F6FE">
      <w:start w:val="1"/>
      <w:numFmt w:val="bullet"/>
      <w:lvlText w:val=""/>
      <w:lvlJc w:val="left"/>
      <w:pPr>
        <w:tabs>
          <w:tab w:val="num" w:pos="2160"/>
        </w:tabs>
        <w:ind w:left="2160" w:hanging="360"/>
      </w:pPr>
      <w:rPr>
        <w:rFonts w:ascii="Wingdings" w:hAnsi="Wingdings"/>
      </w:rPr>
    </w:lvl>
    <w:lvl w:ilvl="3" w:tplc="1C7E79D0">
      <w:start w:val="1"/>
      <w:numFmt w:val="bullet"/>
      <w:lvlText w:val=""/>
      <w:lvlJc w:val="left"/>
      <w:pPr>
        <w:tabs>
          <w:tab w:val="num" w:pos="2880"/>
        </w:tabs>
        <w:ind w:left="2880" w:hanging="360"/>
      </w:pPr>
      <w:rPr>
        <w:rFonts w:ascii="Symbol" w:hAnsi="Symbol"/>
      </w:rPr>
    </w:lvl>
    <w:lvl w:ilvl="4" w:tplc="C7908C6E">
      <w:start w:val="1"/>
      <w:numFmt w:val="bullet"/>
      <w:lvlText w:val="o"/>
      <w:lvlJc w:val="left"/>
      <w:pPr>
        <w:tabs>
          <w:tab w:val="num" w:pos="3600"/>
        </w:tabs>
        <w:ind w:left="3600" w:hanging="360"/>
      </w:pPr>
      <w:rPr>
        <w:rFonts w:ascii="Courier New" w:hAnsi="Courier New"/>
      </w:rPr>
    </w:lvl>
    <w:lvl w:ilvl="5" w:tplc="D71AB5AA">
      <w:start w:val="1"/>
      <w:numFmt w:val="bullet"/>
      <w:lvlText w:val=""/>
      <w:lvlJc w:val="left"/>
      <w:pPr>
        <w:tabs>
          <w:tab w:val="num" w:pos="4320"/>
        </w:tabs>
        <w:ind w:left="4320" w:hanging="360"/>
      </w:pPr>
      <w:rPr>
        <w:rFonts w:ascii="Wingdings" w:hAnsi="Wingdings"/>
      </w:rPr>
    </w:lvl>
    <w:lvl w:ilvl="6" w:tplc="E79CF686">
      <w:start w:val="1"/>
      <w:numFmt w:val="bullet"/>
      <w:lvlText w:val=""/>
      <w:lvlJc w:val="left"/>
      <w:pPr>
        <w:tabs>
          <w:tab w:val="num" w:pos="5040"/>
        </w:tabs>
        <w:ind w:left="5040" w:hanging="360"/>
      </w:pPr>
      <w:rPr>
        <w:rFonts w:ascii="Symbol" w:hAnsi="Symbol"/>
      </w:rPr>
    </w:lvl>
    <w:lvl w:ilvl="7" w:tplc="241CC458">
      <w:start w:val="1"/>
      <w:numFmt w:val="bullet"/>
      <w:lvlText w:val="o"/>
      <w:lvlJc w:val="left"/>
      <w:pPr>
        <w:tabs>
          <w:tab w:val="num" w:pos="5760"/>
        </w:tabs>
        <w:ind w:left="5760" w:hanging="360"/>
      </w:pPr>
      <w:rPr>
        <w:rFonts w:ascii="Courier New" w:hAnsi="Courier New"/>
      </w:rPr>
    </w:lvl>
    <w:lvl w:ilvl="8" w:tplc="E16471F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757A5834">
      <w:start w:val="1"/>
      <w:numFmt w:val="bullet"/>
      <w:lvlText w:val=""/>
      <w:lvlJc w:val="left"/>
      <w:pPr>
        <w:ind w:left="720" w:hanging="360"/>
      </w:pPr>
      <w:rPr>
        <w:rFonts w:ascii="Symbol" w:hAnsi="Symbol"/>
      </w:rPr>
    </w:lvl>
    <w:lvl w:ilvl="1" w:tplc="40D6A75C">
      <w:start w:val="1"/>
      <w:numFmt w:val="bullet"/>
      <w:lvlText w:val="o"/>
      <w:lvlJc w:val="left"/>
      <w:pPr>
        <w:tabs>
          <w:tab w:val="num" w:pos="1440"/>
        </w:tabs>
        <w:ind w:left="1440" w:hanging="360"/>
      </w:pPr>
      <w:rPr>
        <w:rFonts w:ascii="Courier New" w:hAnsi="Courier New"/>
      </w:rPr>
    </w:lvl>
    <w:lvl w:ilvl="2" w:tplc="15FE2CD0">
      <w:start w:val="1"/>
      <w:numFmt w:val="bullet"/>
      <w:lvlText w:val=""/>
      <w:lvlJc w:val="left"/>
      <w:pPr>
        <w:tabs>
          <w:tab w:val="num" w:pos="2160"/>
        </w:tabs>
        <w:ind w:left="2160" w:hanging="360"/>
      </w:pPr>
      <w:rPr>
        <w:rFonts w:ascii="Wingdings" w:hAnsi="Wingdings"/>
      </w:rPr>
    </w:lvl>
    <w:lvl w:ilvl="3" w:tplc="97E81152">
      <w:start w:val="1"/>
      <w:numFmt w:val="bullet"/>
      <w:lvlText w:val=""/>
      <w:lvlJc w:val="left"/>
      <w:pPr>
        <w:tabs>
          <w:tab w:val="num" w:pos="2880"/>
        </w:tabs>
        <w:ind w:left="2880" w:hanging="360"/>
      </w:pPr>
      <w:rPr>
        <w:rFonts w:ascii="Symbol" w:hAnsi="Symbol"/>
      </w:rPr>
    </w:lvl>
    <w:lvl w:ilvl="4" w:tplc="BDB8D39C">
      <w:start w:val="1"/>
      <w:numFmt w:val="bullet"/>
      <w:lvlText w:val="o"/>
      <w:lvlJc w:val="left"/>
      <w:pPr>
        <w:tabs>
          <w:tab w:val="num" w:pos="3600"/>
        </w:tabs>
        <w:ind w:left="3600" w:hanging="360"/>
      </w:pPr>
      <w:rPr>
        <w:rFonts w:ascii="Courier New" w:hAnsi="Courier New"/>
      </w:rPr>
    </w:lvl>
    <w:lvl w:ilvl="5" w:tplc="BA328172">
      <w:start w:val="1"/>
      <w:numFmt w:val="bullet"/>
      <w:lvlText w:val=""/>
      <w:lvlJc w:val="left"/>
      <w:pPr>
        <w:tabs>
          <w:tab w:val="num" w:pos="4320"/>
        </w:tabs>
        <w:ind w:left="4320" w:hanging="360"/>
      </w:pPr>
      <w:rPr>
        <w:rFonts w:ascii="Wingdings" w:hAnsi="Wingdings"/>
      </w:rPr>
    </w:lvl>
    <w:lvl w:ilvl="6" w:tplc="6832D3C6">
      <w:start w:val="1"/>
      <w:numFmt w:val="bullet"/>
      <w:lvlText w:val=""/>
      <w:lvlJc w:val="left"/>
      <w:pPr>
        <w:tabs>
          <w:tab w:val="num" w:pos="5040"/>
        </w:tabs>
        <w:ind w:left="5040" w:hanging="360"/>
      </w:pPr>
      <w:rPr>
        <w:rFonts w:ascii="Symbol" w:hAnsi="Symbol"/>
      </w:rPr>
    </w:lvl>
    <w:lvl w:ilvl="7" w:tplc="00700C76">
      <w:start w:val="1"/>
      <w:numFmt w:val="bullet"/>
      <w:lvlText w:val="o"/>
      <w:lvlJc w:val="left"/>
      <w:pPr>
        <w:tabs>
          <w:tab w:val="num" w:pos="5760"/>
        </w:tabs>
        <w:ind w:left="5760" w:hanging="360"/>
      </w:pPr>
      <w:rPr>
        <w:rFonts w:ascii="Courier New" w:hAnsi="Courier New"/>
      </w:rPr>
    </w:lvl>
    <w:lvl w:ilvl="8" w:tplc="62F025CA">
      <w:start w:val="1"/>
      <w:numFmt w:val="bullet"/>
      <w:lvlText w:val=""/>
      <w:lvlJc w:val="left"/>
      <w:pPr>
        <w:tabs>
          <w:tab w:val="num" w:pos="6480"/>
        </w:tabs>
        <w:ind w:left="6480" w:hanging="360"/>
      </w:pPr>
      <w:rPr>
        <w:rFonts w:ascii="Wingdings" w:hAnsi="Wingdings"/>
      </w:rPr>
    </w:lvl>
  </w:abstractNum>
  <w:abstractNum w:abstractNumId="7" w15:restartNumberingAfterBreak="0">
    <w:nsid w:val="065A50E3"/>
    <w:multiLevelType w:val="hybridMultilevel"/>
    <w:tmpl w:val="D30AA5F6"/>
    <w:lvl w:ilvl="0" w:tplc="59E28AC0">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B56202"/>
    <w:multiLevelType w:val="hybridMultilevel"/>
    <w:tmpl w:val="E0465F50"/>
    <w:lvl w:ilvl="0" w:tplc="7618199E">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297B1D5F"/>
    <w:multiLevelType w:val="hybridMultilevel"/>
    <w:tmpl w:val="0512C25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BDD"/>
    <w:rsid w:val="0000087B"/>
    <w:rsid w:val="00091440"/>
    <w:rsid w:val="000B3321"/>
    <w:rsid w:val="000C3893"/>
    <w:rsid w:val="000C6F42"/>
    <w:rsid w:val="00112FEC"/>
    <w:rsid w:val="001348AA"/>
    <w:rsid w:val="00221D58"/>
    <w:rsid w:val="00276662"/>
    <w:rsid w:val="002D090B"/>
    <w:rsid w:val="0033154C"/>
    <w:rsid w:val="00343D01"/>
    <w:rsid w:val="0039242D"/>
    <w:rsid w:val="003F548E"/>
    <w:rsid w:val="004678EC"/>
    <w:rsid w:val="00495DD6"/>
    <w:rsid w:val="00517B34"/>
    <w:rsid w:val="00580248"/>
    <w:rsid w:val="005C0BDD"/>
    <w:rsid w:val="00646408"/>
    <w:rsid w:val="006851E8"/>
    <w:rsid w:val="006D5780"/>
    <w:rsid w:val="006D730C"/>
    <w:rsid w:val="006E4A3D"/>
    <w:rsid w:val="00715347"/>
    <w:rsid w:val="007438D9"/>
    <w:rsid w:val="007752BF"/>
    <w:rsid w:val="007B0719"/>
    <w:rsid w:val="008025D2"/>
    <w:rsid w:val="008256D3"/>
    <w:rsid w:val="00893AB3"/>
    <w:rsid w:val="008971AF"/>
    <w:rsid w:val="008F6F5D"/>
    <w:rsid w:val="009644C0"/>
    <w:rsid w:val="009B0386"/>
    <w:rsid w:val="00A471FC"/>
    <w:rsid w:val="00A85003"/>
    <w:rsid w:val="00B327AD"/>
    <w:rsid w:val="00B664CE"/>
    <w:rsid w:val="00B7430B"/>
    <w:rsid w:val="00C365DF"/>
    <w:rsid w:val="00C57057"/>
    <w:rsid w:val="00CB5EF0"/>
    <w:rsid w:val="00CE4105"/>
    <w:rsid w:val="00D26EAD"/>
    <w:rsid w:val="00D72F17"/>
    <w:rsid w:val="00E0227B"/>
    <w:rsid w:val="00E31967"/>
    <w:rsid w:val="00E5587A"/>
    <w:rsid w:val="00EB6321"/>
    <w:rsid w:val="00EF27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1A46E"/>
  <w15:docId w15:val="{C110A3E0-47DC-46E3-BE4C-83C8229B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0"/>
      <w:szCs w:val="20"/>
    </w:rPr>
  </w:style>
  <w:style w:type="paragraph" w:customStyle="1" w:styleId="divdocumentsection">
    <w:name w:val="div_document_section"/>
    <w:basedOn w:val="Normal"/>
  </w:style>
  <w:style w:type="character" w:customStyle="1" w:styleId="bgcolorSDCL">
    <w:name w:val="bgcolorSDCL"/>
    <w:basedOn w:val="DefaultParagraphFont"/>
    <w:rPr>
      <w:shd w:val="clear" w:color="auto" w:fill="009BCC"/>
    </w:rPr>
  </w:style>
  <w:style w:type="character" w:customStyle="1" w:styleId="divdocumentname">
    <w:name w:val="div_document_name"/>
    <w:basedOn w:val="DefaultParagraphFont"/>
    <w:rPr>
      <w:sz w:val="80"/>
      <w:szCs w:val="80"/>
      <w:shd w:val="clear" w:color="auto" w:fill="009BCC"/>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table" w:customStyle="1" w:styleId="divdocumentsectionname-mainfirstparagraph">
    <w:name w:val="div_document_section_name-main_firstparagraph"/>
    <w:basedOn w:val="TableNormal"/>
    <w:tblPr/>
  </w:style>
  <w:style w:type="character" w:customStyle="1" w:styleId="divdocumentaddress">
    <w:name w:val="div_document_address"/>
    <w:basedOn w:val="DefaultParagraphFont"/>
    <w:rPr>
      <w:color w:val="FFFFFF"/>
      <w:sz w:val="20"/>
      <w:szCs w:val="20"/>
    </w:rPr>
  </w:style>
  <w:style w:type="paragraph" w:customStyle="1" w:styleId="divdocumentdivaddressdiv">
    <w:name w:val="div_document_div_address_div"/>
    <w:basedOn w:val="Normal"/>
  </w:style>
  <w:style w:type="character" w:customStyle="1" w:styleId="divdocumentsprtr">
    <w:name w:val="div_document_sprtr"/>
    <w:basedOn w:val="DefaultParagraphFont"/>
  </w:style>
  <w:style w:type="character" w:customStyle="1" w:styleId="divdocumentdivaddressdivCharacter">
    <w:name w:val="div_document_div_address_div Character"/>
    <w:basedOn w:val="DefaultParagraphFont"/>
  </w:style>
  <w:style w:type="table" w:customStyle="1" w:styleId="divdocumentsectionSECTIONCNTCfirstparagraph">
    <w:name w:val="div_document_section_SECTION_CNTC_firstparagraph"/>
    <w:basedOn w:val="TableNormal"/>
    <w:tblPr/>
  </w:style>
  <w:style w:type="paragraph" w:customStyle="1" w:styleId="divdocumentinHeadersectiontopborder">
    <w:name w:val="div_document_inHeader + section_topborder"/>
    <w:basedOn w:val="Normal"/>
  </w:style>
  <w:style w:type="character" w:customStyle="1" w:styleId="divdocumentheading">
    <w:name w:val="div_document_heading"/>
    <w:basedOn w:val="DefaultParagraphFont"/>
    <w:rPr>
      <w:b/>
      <w:bCs/>
      <w:color w:val="009BCC"/>
    </w:rPr>
  </w:style>
  <w:style w:type="paragraph" w:customStyle="1" w:styleId="divdocumentsectiontitle">
    <w:name w:val="div_document_sectiontitle"/>
    <w:basedOn w:val="Normal"/>
    <w:pPr>
      <w:pBdr>
        <w:right w:val="none" w:sz="0" w:space="8" w:color="auto"/>
      </w:pBdr>
      <w:spacing w:line="280" w:lineRule="atLeast"/>
    </w:pPr>
    <w:rPr>
      <w:caps/>
      <w:spacing w:val="2"/>
    </w:rPr>
  </w:style>
  <w:style w:type="paragraph" w:customStyle="1" w:styleId="divdocumentdivsectiontabledivscspdiv">
    <w:name w:val="div_document_div_sectiontable_div_scspdiv"/>
    <w:basedOn w:val="Normal"/>
    <w:pPr>
      <w:spacing w:line="500" w:lineRule="atLeast"/>
    </w:pPr>
  </w:style>
  <w:style w:type="character" w:customStyle="1" w:styleId="divdocumentdivsectiontabledivscspdivCharacter">
    <w:name w:val="div_document_div_sectiontable_div_scspdiv Character"/>
    <w:basedOn w:val="DefaultParagraphFont"/>
  </w:style>
  <w:style w:type="character" w:customStyle="1" w:styleId="divsectionbody">
    <w:name w:val="div_sectionbody"/>
    <w:basedOn w:val="divCharacter"/>
    <w:rPr>
      <w:color w:val="020303"/>
      <w:sz w:val="24"/>
      <w:szCs w:val="24"/>
      <w:bdr w:val="none" w:sz="0" w:space="0" w:color="auto"/>
      <w:vertAlign w:val="baseline"/>
    </w:rPr>
  </w:style>
  <w:style w:type="paragraph" w:customStyle="1" w:styleId="divdocumentparagraph">
    <w:name w:val="div_document_paragraph"/>
    <w:basedOn w:val="Normal"/>
    <w:pPr>
      <w:pBdr>
        <w:top w:val="none" w:sz="0" w:space="10" w:color="auto"/>
      </w:pBdr>
    </w:pPr>
  </w:style>
  <w:style w:type="paragraph" w:customStyle="1" w:styleId="divdocumentsinglecolumn">
    <w:name w:val="div_document_singlecolumn"/>
    <w:basedOn w:val="Normal"/>
  </w:style>
  <w:style w:type="paragraph" w:customStyle="1" w:styleId="divdocumentulli">
    <w:name w:val="div_document_ul_li"/>
    <w:basedOn w:val="Normal"/>
    <w:pPr>
      <w:pBdr>
        <w:left w:val="none" w:sz="0" w:space="2" w:color="auto"/>
        <w:bottom w:val="none" w:sz="0" w:space="3" w:color="auto"/>
      </w:pBdr>
    </w:pPr>
  </w:style>
  <w:style w:type="character" w:customStyle="1" w:styleId="Strong1">
    <w:name w:val="Strong1"/>
    <w:basedOn w:val="DefaultParagraphFont"/>
    <w:rPr>
      <w:sz w:val="24"/>
      <w:szCs w:val="24"/>
      <w:bdr w:val="none" w:sz="0" w:space="0" w:color="auto"/>
      <w:vertAlign w:val="baseline"/>
    </w:rPr>
  </w:style>
  <w:style w:type="table" w:customStyle="1" w:styleId="divdocumentdivsectiontable">
    <w:name w:val="div_document_div_sectiontable"/>
    <w:basedOn w:val="TableNormal"/>
    <w:tblPr/>
  </w:style>
  <w:style w:type="paragraph" w:customStyle="1" w:styleId="topborder">
    <w:name w:val="topborder"/>
    <w:basedOn w:val="Normal"/>
    <w:pPr>
      <w:pBdr>
        <w:top w:val="single" w:sz="16" w:space="0" w:color="009BCC"/>
        <w:bottom w:val="none" w:sz="0" w:space="5" w:color="auto"/>
      </w:pBdr>
      <w:spacing w:line="20" w:lineRule="atLeast"/>
    </w:pPr>
    <w:rPr>
      <w:sz w:val="2"/>
      <w:szCs w:val="2"/>
    </w:rPr>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paragraph" w:customStyle="1" w:styleId="divdocumentpaddedline">
    <w:name w:val="div_document_paddedline"/>
    <w:basedOn w:val="Normal"/>
  </w:style>
  <w:style w:type="character" w:customStyle="1" w:styleId="divdocumentjobtitle">
    <w:name w:val="div_document_jobtitle"/>
    <w:basedOn w:val="DefaultParagraphFont"/>
    <w:rPr>
      <w:b w:val="0"/>
      <w:bCs w:val="0"/>
    </w:rPr>
  </w:style>
  <w:style w:type="character" w:customStyle="1" w:styleId="divdocumentjobdates">
    <w:name w:val="div_document_jobdates"/>
    <w:basedOn w:val="DefaultParagraphFont"/>
    <w:rPr>
      <w:b w:val="0"/>
      <w:bCs w:val="0"/>
    </w:rPr>
  </w:style>
  <w:style w:type="character" w:customStyle="1" w:styleId="divdocumentcompanyname">
    <w:name w:val="div_document_companyname"/>
    <w:basedOn w:val="DefaultParagraphFont"/>
    <w:rPr>
      <w:b w:val="0"/>
      <w:bCs w:val="0"/>
    </w:rPr>
  </w:style>
  <w:style w:type="character" w:customStyle="1" w:styleId="divdocumentjobcity">
    <w:name w:val="div_document_jobcity"/>
    <w:basedOn w:val="DefaultParagraphFont"/>
    <w:rPr>
      <w:b w:val="0"/>
      <w:bCs w:val="0"/>
    </w:rPr>
  </w:style>
  <w:style w:type="paragraph" w:customStyle="1" w:styleId="divdocumentjobline">
    <w:name w:val="div_document_jobline"/>
    <w:basedOn w:val="Normal"/>
    <w:pPr>
      <w:pBdr>
        <w:top w:val="none" w:sz="0" w:space="5" w:color="auto"/>
      </w:pBdr>
    </w:pPr>
  </w:style>
  <w:style w:type="character" w:customStyle="1" w:styleId="divdocumentdegree">
    <w:name w:val="div_document_degree"/>
    <w:basedOn w:val="DefaultParagraphFont"/>
    <w:rPr>
      <w:b w:val="0"/>
      <w:bCs w:val="0"/>
    </w:rPr>
  </w:style>
  <w:style w:type="character" w:customStyle="1" w:styleId="documentmukcolon">
    <w:name w:val="document_mukcolon"/>
    <w:basedOn w:val="DefaultParagraphFont"/>
    <w:rPr>
      <w:vanish/>
    </w:rPr>
  </w:style>
  <w:style w:type="character" w:customStyle="1" w:styleId="divdocumenteducationjobcity">
    <w:name w:val="div_document_education_jobcity"/>
    <w:basedOn w:val="DefaultParagraphFont"/>
    <w:rPr>
      <w:b w:val="0"/>
      <w:bCs w:val="0"/>
    </w:rPr>
  </w:style>
  <w:style w:type="paragraph" w:customStyle="1" w:styleId="p">
    <w:name w:val="p"/>
    <w:basedOn w:val="Normal"/>
  </w:style>
  <w:style w:type="paragraph" w:customStyle="1" w:styleId="dstext">
    <w:name w:val="dstext"/>
    <w:basedOn w:val="Normal"/>
    <w:rsid w:val="006D730C"/>
    <w:pPr>
      <w:spacing w:before="100" w:beforeAutospacing="1" w:after="100" w:afterAutospacing="1" w:line="240" w:lineRule="auto"/>
    </w:pPr>
  </w:style>
  <w:style w:type="paragraph" w:styleId="Header">
    <w:name w:val="header"/>
    <w:basedOn w:val="Normal"/>
    <w:link w:val="HeaderChar"/>
    <w:uiPriority w:val="99"/>
    <w:unhideWhenUsed/>
    <w:rsid w:val="00A85003"/>
    <w:pPr>
      <w:tabs>
        <w:tab w:val="center" w:pos="4680"/>
        <w:tab w:val="right" w:pos="9360"/>
      </w:tabs>
      <w:spacing w:line="240" w:lineRule="auto"/>
    </w:pPr>
  </w:style>
  <w:style w:type="character" w:customStyle="1" w:styleId="HeaderChar">
    <w:name w:val="Header Char"/>
    <w:basedOn w:val="DefaultParagraphFont"/>
    <w:link w:val="Header"/>
    <w:uiPriority w:val="99"/>
    <w:rsid w:val="00A85003"/>
    <w:rPr>
      <w:sz w:val="24"/>
      <w:szCs w:val="24"/>
    </w:rPr>
  </w:style>
  <w:style w:type="paragraph" w:styleId="Footer">
    <w:name w:val="footer"/>
    <w:basedOn w:val="Normal"/>
    <w:link w:val="FooterChar"/>
    <w:uiPriority w:val="99"/>
    <w:unhideWhenUsed/>
    <w:rsid w:val="00A85003"/>
    <w:pPr>
      <w:tabs>
        <w:tab w:val="center" w:pos="4680"/>
        <w:tab w:val="right" w:pos="9360"/>
      </w:tabs>
      <w:spacing w:line="240" w:lineRule="auto"/>
    </w:pPr>
  </w:style>
  <w:style w:type="character" w:customStyle="1" w:styleId="FooterChar">
    <w:name w:val="Footer Char"/>
    <w:basedOn w:val="DefaultParagraphFont"/>
    <w:link w:val="Footer"/>
    <w:uiPriority w:val="99"/>
    <w:rsid w:val="00A85003"/>
    <w:rPr>
      <w:sz w:val="24"/>
      <w:szCs w:val="24"/>
    </w:rPr>
  </w:style>
  <w:style w:type="paragraph" w:customStyle="1" w:styleId="trt0xe">
    <w:name w:val="trt0xe"/>
    <w:basedOn w:val="Normal"/>
    <w:rsid w:val="003F548E"/>
    <w:pPr>
      <w:spacing w:before="100" w:beforeAutospacing="1" w:after="100" w:afterAutospacing="1" w:line="240" w:lineRule="auto"/>
    </w:pPr>
  </w:style>
  <w:style w:type="paragraph" w:styleId="PlainText">
    <w:name w:val="Plain Text"/>
    <w:basedOn w:val="Normal"/>
    <w:link w:val="PlainTextChar"/>
    <w:rsid w:val="00091440"/>
    <w:pPr>
      <w:widowControl w:val="0"/>
      <w:autoSpaceDE w:val="0"/>
      <w:spacing w:line="240" w:lineRule="auto"/>
    </w:pPr>
    <w:rPr>
      <w:rFonts w:ascii="Courier New" w:hAnsi="Courier New" w:cs="Courier New"/>
      <w:lang w:eastAsia="ar-SA"/>
    </w:rPr>
  </w:style>
  <w:style w:type="character" w:customStyle="1" w:styleId="PlainTextChar">
    <w:name w:val="Plain Text Char"/>
    <w:basedOn w:val="DefaultParagraphFont"/>
    <w:link w:val="PlainText"/>
    <w:rsid w:val="00091440"/>
    <w:rPr>
      <w:rFonts w:ascii="Courier New" w:hAnsi="Courier New" w:cs="Courier New"/>
      <w:sz w:val="24"/>
      <w:szCs w:val="24"/>
      <w:lang w:eastAsia="ar-SA"/>
    </w:rPr>
  </w:style>
  <w:style w:type="paragraph" w:styleId="BodyText">
    <w:name w:val="Body Text"/>
    <w:basedOn w:val="Normal"/>
    <w:link w:val="BodyTextChar"/>
    <w:rsid w:val="00B327AD"/>
    <w:pPr>
      <w:spacing w:line="240" w:lineRule="auto"/>
      <w:jc w:val="both"/>
    </w:pPr>
    <w:rPr>
      <w:rFonts w:ascii="Arial" w:hAnsi="Arial"/>
      <w:sz w:val="20"/>
      <w:szCs w:val="20"/>
    </w:rPr>
  </w:style>
  <w:style w:type="character" w:customStyle="1" w:styleId="BodyTextChar">
    <w:name w:val="Body Text Char"/>
    <w:basedOn w:val="DefaultParagraphFont"/>
    <w:link w:val="BodyText"/>
    <w:rsid w:val="00B327AD"/>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PRAVEENA MURAKA</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PRAVEENA MURAKA</dc:title>
  <dc:creator>Praveena Muraka</dc:creator>
  <cp:lastModifiedBy>Praveena Muraka</cp:lastModifiedBy>
  <cp:revision>3</cp:revision>
  <dcterms:created xsi:type="dcterms:W3CDTF">2021-03-09T02:29:00Z</dcterms:created>
  <dcterms:modified xsi:type="dcterms:W3CDTF">2021-03-09T02:30:00Z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e9ca6bdf-410f-41ad-b404-3fc17dd8bc97</vt:lpwstr>
  </property>
  <property fmtid="{D5CDD505-2E9C-101B-9397-08002B2CF9AE}" pid="3" name="x1ye=0">
    <vt:lpwstr>zE4AAB+LCAAAAAAABAAUm8WWg0AUBT+IBW5L3N3Z4Ro82NdPZg99CP363qpJhiQJkeYoihRQEcVISuAYSEQ5BIJEDOU4Nl125Di2PVmi5mqRmFQxvrQ0Fz51kenRMZcmUljj3OytG2LdRuemWf0tF7/0PnyIYIu9oDWnafYsB0jbA/4gdB9gqsXopkw/Z+47ldWvBsVufbrgAT0GNBC5Z5OkxCfbCYrxWTzyldzALE8av7EJCdiBdUoInTJwwzf</vt:lpwstr>
  </property>
  <property fmtid="{D5CDD505-2E9C-101B-9397-08002B2CF9AE}" pid="4" name="x1ye=1">
    <vt:lpwstr>ni18RIMHA0uKPPUY71XA6cZKU/1bKJJ+fRtsyECoqfmalguoVhz7zTbVWhiopG90JP+fS9fLBQK/Ohl+6DCnWhbO38BE1Ad4i+GzTgym6Qceax7fTTjnu95CBuIUG109UdrvxXbojiX0d/NmY7JnsNo50714ot/s8Uhd6PJ4sVtIAHw4vbrwkRyZZU95ZbPXCUnvR4bWolw87LsGu9oimjI68Of3J4gMqbgORSW1vLgAnX9ZhweWs+yOgBCVyuP</vt:lpwstr>
  </property>
  <property fmtid="{D5CDD505-2E9C-101B-9397-08002B2CF9AE}" pid="5" name="x1ye=10">
    <vt:lpwstr>GPFoZsRZsDxKm5g2iQpad1v8Xz5dS5wN2+cruIS0XGjy5Wm7H8YGI/X1U+dF3YnThx10MpM7BOBwGZRDFDA9bHr/1Bt/8EYF0ZkRAuDKL5d1fV4B3alMsqbV0o82vcBb6geodpzVTllohdEexqU7aFq8K08MRrKpU2ASXzWXVn66VyWEi+Hp5kCmRWUorCQdpn8dGbwkTSgLtQ654HmGvm2q1nxFiLHJVoQD7xnqfENrcf6m51+f4GhiMqH/H8Y</vt:lpwstr>
  </property>
  <property fmtid="{D5CDD505-2E9C-101B-9397-08002B2CF9AE}" pid="6" name="x1ye=11">
    <vt:lpwstr>HoKs+HvUpfKWZ1QrpiGa3Zaajnv3fwl63fyPbbfuAnTiK90a7CZe4RcdZmP68pn4u6KJ38QV+iBECSyXH52Ig8zKrgPFJKSSdwec6ugGn4aMkpdlFFoeqWsJLHCUIIQpjCf7tFeQiwFCuuRXMr7S89OcqCBKVy8kGnZ37nDmyJr64/dUihrqcfF956N44WbaWZPdYaYWZjmuITh35fcVw7q+oQxL6oV5qH89sOX+kUT10On3qFlGkWFwojTOeOK</vt:lpwstr>
  </property>
  <property fmtid="{D5CDD505-2E9C-101B-9397-08002B2CF9AE}" pid="7" name="x1ye=12">
    <vt:lpwstr>dnk9PouxzadlqSDqZxUw3Mo3p9aXF6lf/QxUsY8X3UUVAmxi0qXB5nYEfabxHxiB+m5qhhlU3p666q3pTyI9TwB2sg8UIuR4gM1b3b7+gxtSzAUbyZvZHp+NscMjBcSCbQL/6pDzCVIBWFVlt5qyPC2OE1mSPqoYYPBPIBC6UIzSqvPgdWil8b2BoGLwUEfFNFQgu3dYhcpkzIJVHYApW+o0SRr1XG/BwIa8ovi937lXhCfXOSGL/NXpGcVBd0+</vt:lpwstr>
  </property>
  <property fmtid="{D5CDD505-2E9C-101B-9397-08002B2CF9AE}" pid="8" name="x1ye=13">
    <vt:lpwstr>KGFDuNYn+eCjZ+ZOP6Dx1woTBf6iE+DSk3XCUfT13Vk4W286Rmx3iwMB5kQPKiI4bBvn9K66Ew69ubp2JXhNGH/vSF8hkRqXii9BMoYXXkKa+LPSCVmvkn6Vin2nR9FXT9DiKghljL0wv0YPb6/p0zNf3i8FH4ggnC5ypIDQnZ0E04GOOoulMcdMQgAGuKRgF+FPN5g12mf0wmEsg5LhJQ1YW8nhQ+iseVqyiuUEjebR8vLxt+NlQgPcZ6tJVlx</vt:lpwstr>
  </property>
  <property fmtid="{D5CDD505-2E9C-101B-9397-08002B2CF9AE}" pid="9" name="x1ye=14">
    <vt:lpwstr>GGytdxFjTBwAKFeswODgyIUAmZ5KROl09unLsIwDmBtY14j1vNJ98SFIxlNkwdfm4PaC7wS+a/6z6fUaopzNqciGswBtUv2WjNUH8BfLjlg+IaV3Ieo6dOKCmX4v2mAq+DY0dCB2jZwGQVG4MhEMwYXBm06/gqpVwFWvGSn67aBPubz7r2OgO8r2tqpVBGiSxsutJhVIdL1dUXe7azR47y803GCr/tb9AMKNKdZzcXQZTzj9ABjTTO/CfcbJpOP</vt:lpwstr>
  </property>
  <property fmtid="{D5CDD505-2E9C-101B-9397-08002B2CF9AE}" pid="10" name="x1ye=15">
    <vt:lpwstr>TaeHGzAY7F9D7qKCxfzyEENszQCR9IFVlACMX+kqqjoW67y7C2vpBz6eO2Pdi+gcNO6qPNO5aCIcNFccjAfg9c44NXJ0O0yOx8QvUO09BWMHFPVKKB2j02s+2jn8SB87gZuxBDWiPdwzzB7L6E9t/eikjtIwn/MWfJXqJA+eL2xwK52Jqd4rjx3zEecT8qqq3jetxGm1vVS+xoA89LO+voq6Ie5vPMcR59AP508eJ/Ydb8LzwNCB/Nz6tsVBzfW</vt:lpwstr>
  </property>
  <property fmtid="{D5CDD505-2E9C-101B-9397-08002B2CF9AE}" pid="11" name="x1ye=16">
    <vt:lpwstr>GVKNG4Rm8ZCo2kKyoGxQGqAKqLS7o1naByBP02PHNV9P+vwyMK1y7MFM0wrtTHwepbG/kxi9v7obkm5oH/ZVB1AqbKTGg3oVnVwZWhUjWNT1ojm+fw5ZRDp0NwC8lLUxbuNCgp9871Vhg1zsqxnndQCQtMY9JGevI9iTZ4VfhnFHKUvH+dLFlScih/d/7SWAq/9zNW6qoCF35Pc0j/yRu+TTH/BMIOUmIwN5BGsOID8HnCjvU3O/sG0G8o4a2kn</vt:lpwstr>
  </property>
  <property fmtid="{D5CDD505-2E9C-101B-9397-08002B2CF9AE}" pid="12" name="x1ye=17">
    <vt:lpwstr>aSAVK52eqoqs9Qk81uIahtu6RtQEqZuPWg54k/RZIWFXp8qovEASXMJ7lxB5iM9PpaFj8EpltOAMvClZuIKSEXfQTL7Nu9PbkkB6mOytPryWb6mpJo3ZSiGY3TF+PJeIEoLOHQQXVrZ9vzyMCADOYKxEYQWVbQlBz3bK/oTT1rz9+cqQlJNcQK8HjQu/nZwnixZLm+SLOgkIMzm7gyKKlbGpbHKuhe3Sp8h/LMPbSnkP5/mVPW3+xccg4Bd73Go</vt:lpwstr>
  </property>
  <property fmtid="{D5CDD505-2E9C-101B-9397-08002B2CF9AE}" pid="13" name="x1ye=18">
    <vt:lpwstr>fPtBm/Pi7QJkejKkKr5w8jU52wsimTQRHzEN0CcE5muPLmvLcjucO+n0Dh7yg8ehKdiyUgJZyFzoIRtFNBioYn0alfqGc9VPKlljV+IYfouLpkVW3bhZER9YZUjnu3nA1mOejdZg7bbB1xFOV61SqXexWmA0TmocRaTh7/IB4kfJKwTFo+P+RbFfglgrqZ3aUhwINtvdEj17AQd+22bQljOztKDFWSNYmAZgHOi5U+N0v/SHYAHmw4RRpuLgGAV</vt:lpwstr>
  </property>
  <property fmtid="{D5CDD505-2E9C-101B-9397-08002B2CF9AE}" pid="14" name="x1ye=19">
    <vt:lpwstr>5qxR/Ar9PFclviVSJgrqSsd7fmcil3i4lvDR+eSA5lRjyr4jHgzDcI67CxTRke+F3X/I5BD1RWTcqs9/uvCr3iBiz0EPvS2Yv0g2Yw1c0dvSL5OAJFdmCt8RNMaJctKhw64/SuCk3MHzsYIO2isXSDtkxs4ApNO0Do5ma6XFxflWLqq7PFdrbGcjAk0Xvl+OFFfLBLHhOecvMWjbqiyALKcclVZbEq5DOf90pRNTS42MVemRed3I4x2hiLLmHWl</vt:lpwstr>
  </property>
  <property fmtid="{D5CDD505-2E9C-101B-9397-08002B2CF9AE}" pid="15" name="x1ye=2">
    <vt:lpwstr>rXFIHBiK+Sn78feM7RZgLVr4Krj2X4cH4SbcktcD+8UDnhjdAOW2gyiLuMmGP3nZJ2qBV72OGKFeYOICTud0/KMq73iu50RjYYi3LLXmqG5AF91qKIVih8dQocL/L2PqYpfwhaGhBDcz6PYDKmg57N1392oKq3GN5bI6olV6uguEZRDZNRkr/ho7gDMW7kR4Iw56rY/DTJRFx4rXSrsoz8zLui8/iyQPCiJgOGrnmynrFEin6OLMTHMJd6FdBVe</vt:lpwstr>
  </property>
  <property fmtid="{D5CDD505-2E9C-101B-9397-08002B2CF9AE}" pid="16" name="x1ye=20">
    <vt:lpwstr>G9dJm6pryxZRj/IpKZsOhE5oq821i8qX4eUnhBeqkYxDAPQ4Dtj3t47m1C6IvJ0/aOe6Qc1Y6tcXmJ/fvS8OY0LV2S144UGX64BbemmBR0PV1NdoQPQ008YIrVW9dXUP5d5gs3BuDWvXKetX1JoVGUTowGAjcpMijiEN42mlemujTqn5xmaWsdPMIFzPJvFN/TXMGfhfh3r9K9E+3IFj8EZx4Zn/zqswf3Z/ObCz7qffeWhMkOj3/N4xeUKwmuZ</vt:lpwstr>
  </property>
  <property fmtid="{D5CDD505-2E9C-101B-9397-08002B2CF9AE}" pid="17" name="x1ye=21">
    <vt:lpwstr>lCkfevuNe/BURhjqc0+4PHmomtGAOL8cVXyBmAa1h5rw5t2bBHGFBf/sWTWqgUFLo2OZazZLe9P6anzHs2R2iy7yL2WZ27N7cVC3S+Adgs2wBDgP9PWQGpA3YwKJ/9r8DUd/GSD7+UDp7FihyBpt1rVLRMMol94PGyd45qzl8YssDEj1E33r55AW8H4xFiQ5b9G8gCyKyEEITSHu6+pr9WtQ6Qz/sOiBfeZ2t2Zy3ylKV35SrILW0Prbzvar562</vt:lpwstr>
  </property>
  <property fmtid="{D5CDD505-2E9C-101B-9397-08002B2CF9AE}" pid="18" name="x1ye=22">
    <vt:lpwstr>pI0BNrgXQaeR/Zr8/ahtanufqGSV2ovskvdqtM4O/okRYq7PtLr/Kpvqo6mZGZG4ekyUurfeBXh6/yE84cWhVaZ6k1aT6H3Hxfdo9w10sUOP8N3m/11L0kQ4BCvsdPGLgGWkmmEIUzCU5/iE6QZoou9jtMtxwXB/a6MIQ5sRHvnxGMTIHGqwrwfz6WxJ9CBPlcPrWZ4vSD3OPdvYpvX6nWoG4L18MsXs1VB5CragtdA1KvGzzRPDs9ZQCWH+3dT</vt:lpwstr>
  </property>
  <property fmtid="{D5CDD505-2E9C-101B-9397-08002B2CF9AE}" pid="19" name="x1ye=23">
    <vt:lpwstr>HmhVceJQEdDbDXCo/Tavhd8nihDgnle/7FEBZ6ei+YorAJhyBAbzKreUcGdHouWIwPBddqhry4Qh3Bp0Zib7AJ6bo+qr5M5QIvdEoC6PI3tCbKnUV/fzb1WKUXHoL3WSqSg3Dk48NmZtgFHt8gdI8ByvXqMPtVfnbwjD3i2ohOElS72d0wIkWXNNkXoxYSSWMYYAdKD3hoF8mtFT3Szw11IlOggI07xdkseYTJdn/6XgXHcQK3bfqJqjaS+cfdv</vt:lpwstr>
  </property>
  <property fmtid="{D5CDD505-2E9C-101B-9397-08002B2CF9AE}" pid="20" name="x1ye=24">
    <vt:lpwstr>S2lS/vxA5sjaZRu/wBWTBd0XlkmwaYpGCutBvf2Dj0gpiWhdK048R121+bnGs9vD0MELad71HYwJWZgowxAMH7Drho9yx5JlNvu88qdQob8LwEp/WUyGm6lAEqjDIBP0tMeDwP4UxJGYQCs3SFwKv9inoCtXagB5GomP3HEf8wmB98A+MyaP0o7r2cYiYt9jU3QFhCXOR9yFpBKsH63W3D5B+FS1oXNtYljT8xNJvtdnY1EKLkRRTTN6y78m2p0</vt:lpwstr>
  </property>
  <property fmtid="{D5CDD505-2E9C-101B-9397-08002B2CF9AE}" pid="21" name="x1ye=25">
    <vt:lpwstr>K+b1MBgK/Q6vN/ueKHm/p+Si5E7q4mNaBKf3XRcFXUiC8YbLPFy+ErkXrFqHir9S5XaxC+xnoKUX65Oj7cTKHg8zfeUxxblPpTD0uroXaL9n3ToayWz7VLnrV74Y1iPWDxfhJ1oO9jliYv1k10lLb6neelbYUThRP4FaHCTgd0irOIn63z/SvQi8k0g1F05GY5zNFJm4S+XyCBlMBTwGgJSzeKopdYHJB0g1+UWUM+dB6ljHAyrojPghJ8BYu1B</vt:lpwstr>
  </property>
  <property fmtid="{D5CDD505-2E9C-101B-9397-08002B2CF9AE}" pid="22" name="x1ye=26">
    <vt:lpwstr>RJ1ujDAL7dZ6Fo2F4IROouqRYsMf+pruWLz7IOL3NTT4yEpFM3L0gdnVr+Dt6FcOqmRz3afjGoWwpcJoGn75VbkaUVzrnMpzymm73CjShd2GK2u6XBgjTe4xIwGEji3vtq+1J52cX4p0gwcjc6VCXoKo+VHEIi5Qg/K1gmlTIBo/YwUWTi1q0Cn93uDTddEedBzBXcY/JaK2ymVifQMM71+2/tVlahZp7KoCXi/haP7jpk4/qmfhiYIx9CbglxC</vt:lpwstr>
  </property>
  <property fmtid="{D5CDD505-2E9C-101B-9397-08002B2CF9AE}" pid="23" name="x1ye=27">
    <vt:lpwstr>lu0ZOzhitaO0e8i2RV0tPi2+c52Ezi4CPoFaKI5TcGz+p267ieGcrLl0O2n7pBMShYZ5YyF1PenzCMUYaUWyMOuop9zz8XeMe3abrpakyWfvuKSjNxKLgbJyANf3H4bXptsoqK6Lwya/2OVZuFUStDg/Nmr/ooCEFUCIgYXKOg85AiJGDK2Mm2e9NaJu8AnN4y/N8F+v760/ArOlPDvyETO+QPmH2V8v0r4VYoE3wotLReZFfalkrqs6Hqtu+VX</vt:lpwstr>
  </property>
  <property fmtid="{D5CDD505-2E9C-101B-9397-08002B2CF9AE}" pid="24" name="x1ye=28">
    <vt:lpwstr>APExgxsAHzVrV2Md+z1DXIDLYybIk06r1kqYBuvYmES7vayOh4ExfF+NAuwVb/haHuKoqGRhHJEVZ6Lr7CnxNUm4y1+P9zkV8IlYEcfPfYyph8WCy8PI7x5Ztuy37QvogySuwyJSwE3/mLa8F0/BZs0nZj7fc2fbXu1nFPCcC95XkmuvXLrToqea14Yw++RMtvKVNNKCbVSwvEKvVcZyCyyc2CH6kNFV3QFK66+pMcSIUYtW8AN7OoB/WP0iLsx</vt:lpwstr>
  </property>
  <property fmtid="{D5CDD505-2E9C-101B-9397-08002B2CF9AE}" pid="25" name="x1ye=29">
    <vt:lpwstr>T1vdpN/OGNnVE7XmpqABhs1R84Y9dYsnFisnImUBTNm1QVV2jC+fVGqCXrpN5MXGOEakN9Z6VawYxDurnQeBy7xw/6GFZHs0xEAlKAxZlIZPVSQW7jx6A8xGwOBq0QVFk5W5PygbNfJfadwI39vkb7GAQCydUEylSF5uvOeSxJ3lfpX6uwfGzhtqbVEKyIFe4KYNVL4Gmc3IXBtf6+rVrfJa2KyUX9uvYWMiOvyqulMrKOuW7JRER7g7Dp61p7D</vt:lpwstr>
  </property>
  <property fmtid="{D5CDD505-2E9C-101B-9397-08002B2CF9AE}" pid="26" name="x1ye=3">
    <vt:lpwstr>UQXFz+Mrx7ExKTOTkXe2daA0jfqwXR+IYB4cc8O4W0b5slsQG+/HHct97fRYpVn3DIjFwbslE/BUn3ig4zoiWRCUfpmgZY8fwLAUblShaVWx9sGfFUChhGICvs80zyXDFap+RjOae3IhyIOZ5RFyRgeFcEahzXeDfBvmEadVZsVYmLK+t4y1+DUOAa67ixMPSkTUnZgJAMxGcpeFd/7NftYOzCnFDd6YMasYXV7ZDZZv0/dwCprSNYsvkzyXqx6</vt:lpwstr>
  </property>
  <property fmtid="{D5CDD505-2E9C-101B-9397-08002B2CF9AE}" pid="27" name="x1ye=30">
    <vt:lpwstr>xAFeRZ/jj710sA9mYUU540phhIGV2miAP12F7i3MeG0f/EEhwH8ZqZpoCPlpo/ZkzP5nkvarpYEB45IlwAUH0v9C2olOI2ZJpAJgJBkpNwMHRTdrbNPySNZ+w5S2S5j181vo+1XRsQZ22L7Gi1hpuz1U+rkTgj5QSx3dNeOsG2j7gPN/CO7hXrJ4telzyb0minp5/0Ux+M5iFqdlrHZKzlPTNidNgAqvFNx35Cgp63lgsZlIIITXRx6IHZc0sKt</vt:lpwstr>
  </property>
  <property fmtid="{D5CDD505-2E9C-101B-9397-08002B2CF9AE}" pid="28" name="x1ye=31">
    <vt:lpwstr>snf9ZfTwpobASWPpABaCUJtyPUJUNCgv6nSQWZJuNASKDe4e22sVU+jEPW+45jXfNvONro7XvPN28ZtjaoI4geuK4Rorb755zOVflWAtwPRTmuDDCicVohnldDkNqZcWZzBmDi88VE/qXVkv6Z27k6mvmXaGZJyt+Z22gMAIcldvTA+RiWnhfX727QfVMpUlzpVFZ8hfdKzZwuvxFIqCO9G7iKkot8NM6GKadIv+soMTFVCWnNPXPVQjCv4bvLn</vt:lpwstr>
  </property>
  <property fmtid="{D5CDD505-2E9C-101B-9397-08002B2CF9AE}" pid="29" name="x1ye=32">
    <vt:lpwstr>5X2BnAgODVA5HsievKhaVCuEnG2juIzinTbSrQAcbG2I/jy+TlR53xyKqiE2Iq1ofWuc8bN4Ihoy6oO0lCdkktHbz/wQUJ0LpoDTbFekbORNCVqx92vAudIp90vzRxy+S9xLh0c6He7nePLQmb9m4qouO5tfCX9BbOEr0L9dxfw2nx3X7DexRC/BVZw3chwa0Y0Gzsv0kI90tHkS6/CnGfX49Qz+UaUtKWuEkGhJqh8PTi4e4XqiDTnBlZA63GH</vt:lpwstr>
  </property>
  <property fmtid="{D5CDD505-2E9C-101B-9397-08002B2CF9AE}" pid="30" name="x1ye=33">
    <vt:lpwstr>vN8KomgzIABlmWQwu8SM30pS69yzNnznJLi3yHKMJel4p7KwyYwPe+M3f+g/+MEtMSzwHFfW1ALVhPwSLDyRSZeHI+VxvSw+ejKGQq2m++DGN7IzFctKcOV/n0GWIJBL+rF/SVplP6FKY80I0zmowbjJKoqHfCc1WUqGcu1R4NKk5z8QduETAn78hwHg3mqb+UO/M3mA+WUjtsB9iDcbtGBGP9nfHzw74VhrhaL7Lr7YIvsxqBxzkSm9reJ4qAm</vt:lpwstr>
  </property>
  <property fmtid="{D5CDD505-2E9C-101B-9397-08002B2CF9AE}" pid="31" name="x1ye=34">
    <vt:lpwstr>IQQ3A5MTwAagtWcWjKgpPjyoDAssD1sb1JCekf6ZxqydWXCmgY9EoWYJkDP6U2Efph1gneyOIqVZRquWTp70TdG1v1zqtvUi037yNQt04/MLBviZ6YD4z0luNeWyhs4brVH2T6GRO/bu3R6+j9q9OusSztcoTn1Qrd9lJ4O/Qdz6ndiVQ2gqYYBhYH6EqS+1n0WHyYyy+z/Ye13C/bnwkz7O82w2Xb9v5NipXsFLTo0y5Wi7oyWk2G/dTYMFDlc</vt:lpwstr>
  </property>
  <property fmtid="{D5CDD505-2E9C-101B-9397-08002B2CF9AE}" pid="32" name="x1ye=35">
    <vt:lpwstr>32AiqHGPC/nMyiQLwIMgjN/D1An6eIgEVcJJ7pNJPRlAsvORs9O0r5PWdmaFlUZ5xSrHiU5V3wPqUrGf7WqeVbbfnFDM7aJ0eUFgT9syUYpWYpmuuVXnXXRt1cgurI0cJxfVJa9QFoT9HQx90HJ5DsBasb9vGBlWPEHiWqf6r+pzQkZmmzObnuhlBKph0Vq+Z28jT5d5ifwHXPdRgTi+CuF3LbyxupOjZlgqk81Y86e03G3V/2BPz9ieLO3VLir</vt:lpwstr>
  </property>
  <property fmtid="{D5CDD505-2E9C-101B-9397-08002B2CF9AE}" pid="33" name="x1ye=36">
    <vt:lpwstr>lGVrlMoinJ0WfPdtrfg6L2vDszYJ97gnzxLnytfmRwCYL9bJRob6zmfwM30qQ2GYvUmcqbqmBgRg285YwTWn+HQ+8UmR79YAt8R2BfE4lQ6ekdLjZhA7cUTPdwJm0UHfhyk6h6GaErNhbzv0YGw2byQJ32bw/L0b0S9ysZ+fPRlwm7c/ahegYVKoUay0mlHRWGYbSAuo816vqP3B4gTvv54Nxkf/Ee0XcWNqtKB2mc4TxD+JLoasgZz9UtkMQj2</vt:lpwstr>
  </property>
  <property fmtid="{D5CDD505-2E9C-101B-9397-08002B2CF9AE}" pid="34" name="x1ye=37">
    <vt:lpwstr>uM53PFo6MPU5JBgTVicNq8jY++QVm45wN3Ah5idFB9v5mc+jw+8C75nmFbXSSaiO+Uw3JcJ3b6vMbJgD4gAmc9mZ+Rgl80h3F1L+mc3A1/g3ORz/UUXlcNf2MIoZHFZb3mBJkhIWIjXJDyTb3PI7ofqCIXwKbdQ42Pw6gZNnBf62PBH0k5OVnDTcLXbZhGpxD/zRiaGa7VxADSFHhwJ7YnisNZ+MFKzPnxQnANcOjXcCrbwqHRfLwJOKoeYuiFP</vt:lpwstr>
  </property>
  <property fmtid="{D5CDD505-2E9C-101B-9397-08002B2CF9AE}" pid="35" name="x1ye=38">
    <vt:lpwstr>LAgxOLeYRZpe99yBXYhASSzj6E7GlbmGiJ6oBwR7grqNW7GSH5foZdOdkgEG6Ln9eSIT8aEhSwML8TAXfddJjfDiV9ntP5Got65lXa62dQBGZDv3jhQtLK96k6tfKnuaQnkvhzhKINu+xkVMakeBVbjOs/wjxEobkMVTSd2AtqwaeQHiHhSwnmHfHIwMvoJOVHuAOmzWr11VlN3FLA1+itq5Zk7uiTr3/H8iNxXG4SbkQCIoC2qILVAhFIsP3Lq</vt:lpwstr>
  </property>
  <property fmtid="{D5CDD505-2E9C-101B-9397-08002B2CF9AE}" pid="36" name="x1ye=39">
    <vt:lpwstr>sOOnB+4oXJ3BsR+M3y/no1B1YRqzDbnJvithrkhfQf2mL8D/CW2V/DfK6K4ttY++7Hc+6iCvgfpHxGdcCtyzGLYtu2OhFbARrYGhNOmvfwZIRsdgLUyB/DED7690fiicNfXbQngjQmEhZD8vB5afz6tBQX1cwgvl9OXQdEUDkc0Q+4irKarQjZReRzAEdZeYh00rRITv9dCaKomCxtsWWbK7+gUut+KWAbzXOSyGrnakAaSKTImwtnvL2628O8z</vt:lpwstr>
  </property>
  <property fmtid="{D5CDD505-2E9C-101B-9397-08002B2CF9AE}" pid="37" name="x1ye=4">
    <vt:lpwstr>fQt2PVM5S1HZPlJIbtWtFGcmmuiprs5QOCilQDbdC4dzNEsxxABGOUrTOFC8ILUejcsD1aL+RCIet+9MQdaFmc51Yg9o5oldQHCT7juOw8VW3qD1JdtyCjiLWmzlIme5Jh0FdiVMFAHkBg/b39RTsjZzKE371VNaLJDQnDV/BZ/CVz+W2HhC2DHap6SJ8nxbQOvNZLV7Ld/ILouDQgrQou0jbjJWt3W7OkIi+Es3CoiJ0u3jnNpQbXwOa5scR5+</vt:lpwstr>
  </property>
  <property fmtid="{D5CDD505-2E9C-101B-9397-08002B2CF9AE}" pid="38" name="x1ye=40">
    <vt:lpwstr>GFIoXdbeUPO3GR32IvvSYNK7D1SW72pRWwfd3xkYNpbW2dBUJgWf7PS5vtXWNLPi8hpTnjSn2WX8axWfxoIOVFBu4JpYJ/4UxKDoyUht83mKICApCEpXt8XmLOE/6Ofy8noz0oz5bFF4Jze3qOWa05rqQSo0GdCV041cKr1vq7MhsmYAV08Jgdn0Cq+MwbiFyaSuAlQooflENkM0Cw85k4RdZNW5/0AC2X8kPnwKFhAW6rQTWzqYWx0970Hj8aC</vt:lpwstr>
  </property>
  <property fmtid="{D5CDD505-2E9C-101B-9397-08002B2CF9AE}" pid="39" name="x1ye=41">
    <vt:lpwstr>c+D7WYZRvrxvAKk6K/aBNGQyNy6UFaNr4FvyQ8zeN9dtEOaok6jSOVlPoqfpA5GVPHrYvWIr5/3la2dvZqwa3moPZkR+87qr3tlJtGX3bw5abzxRFHGGxGfuzBU9/gsTixBPQlHggpwkH2UVjvYeCp+aODY3IYTljKZb9lSWp8snM2wASIZe9EjkFIKMf0PTpnXGMUp3o2qvw244CWlOzFglnIE+C/MqGIjHzpB3BCalgcQnFMp9QDDYPLqxu9e</vt:lpwstr>
  </property>
  <property fmtid="{D5CDD505-2E9C-101B-9397-08002B2CF9AE}" pid="40" name="x1ye=42">
    <vt:lpwstr>MrW3UfxXf3hCr3shE/xoqUb3pQgaZb9+9O1+fliY2kQeMdLVhlmfA8ALstFzEgUiiZbGShsTgXtIgYQZrzwqDTSgW6pcc7+5ccu8V8kgL4XlRM+BlWKujm0/7WPspVGBzTFRbVJMkFfV1uoXkXPX90fhzjFrI9wm8OzzK6CHwwUKe04pBtG4q8Pj3GUw0j4BXSVFdaaR0MePAdyCQAPTvCzxsP9Nwn2aSoKZ0H4O/hPyts4nJoBED+dkNuueRPn</vt:lpwstr>
  </property>
  <property fmtid="{D5CDD505-2E9C-101B-9397-08002B2CF9AE}" pid="41" name="x1ye=43">
    <vt:lpwstr>9CEKW67FZ9vp/b7UKRrk0mn35lUV2HHHtu9aegopv48iZPbRPn4fGt87vcB+s1aQIh1omSVebKTzVk0OkJTDwyTC5P7Pt7XHNMYpuzqsYyKakx8jP0wAiHzxIvbnfKTrJYR1bqdzjF/sEkI3PP5LOXKGZpsbovajaFh/tg/f7/dfMlQZWEvj0eRq5pcW8jKZo8lOWZrefQC8eL7DTAGnh60V5L2/EJDfygU+jEsVaPiV8TvGxDFqyo2ffSrZkh0</vt:lpwstr>
  </property>
  <property fmtid="{D5CDD505-2E9C-101B-9397-08002B2CF9AE}" pid="42" name="x1ye=44">
    <vt:lpwstr>o8oRHIh4eCBECfQrly8eB+XzRI4x+AO9x7fyQUPt1bn91cf7S6fkKfzPu6Nn0cRXOJX2MfB2HgOYB6Qh5xWcksPuAwbB/Fu9xIAtjYScrtcL+jlU4TYL1ieiID10p3D54/NbESexhG8ma29uetzEeCPHLQD5SmT8WhU4o71ou+mwcdnVp8EsWYuxRiY+4YY+DDEleuz/sijaopRTKBIk7G/aSWIKJqlZ1OZ3Vc+gWXcmce/R48XaPkZU9AKYCBu</vt:lpwstr>
  </property>
  <property fmtid="{D5CDD505-2E9C-101B-9397-08002B2CF9AE}" pid="43" name="x1ye=45">
    <vt:lpwstr>oco4zYLVnw2J7pafM+RnkbF1aVMRE3177LwvMF3B0UA3St6s8wci+b5aGCi6CTPaL38hwD8lfUKik3VIjLHea63Y0cpRticdTWXJs9kn3fHKgJOI8mPVbmbHYyYcw2TmfQ/368yZBxIiVKdQ1YC41S++P70TANPf6HuxZ6Dxn9MV4EuVPXIgiCs3xvhs6AEefl5CVIi+5riGn+QX2E8i+Xn5/hQVRveGhIrAy2y/reV1xy2NhIt7AM8aalX4g88</vt:lpwstr>
  </property>
  <property fmtid="{D5CDD505-2E9C-101B-9397-08002B2CF9AE}" pid="44" name="x1ye=46">
    <vt:lpwstr>Dim6LyeI0nNyBCmp8cuHfuHhmONLNPsrslhSmA5X+CA+AbMS806cqd5gIb3zglCQjASC9fDQ2GITw7poPrpNSM9NOvD+oMbYn6Wrn2EpVdfLiuFCPT6v3e+9IXP3HvHLy75tbJ70UUndFZkhGuDwGnEj07dadqCXgYTBuz4kDa929LvH7HaIriEt/dOI+0kWs8gVuP+6JD8f0IS/nZynIalixQlG+OjCjP+S/Znpi68pd5xHpmLbOSeyVnTj+Bu</vt:lpwstr>
  </property>
  <property fmtid="{D5CDD505-2E9C-101B-9397-08002B2CF9AE}" pid="45" name="x1ye=47">
    <vt:lpwstr>2AX+gEUHl8Ltdu4rbn8IMlkise6PPzwwGmsZck6qP+im0Tjb1neSH2etL1YpWg3fa7h0ZsmzNLrv2DdLLottbhQm8Fp5btYG3etZlkJ57sc0ZU8Eq9W3vL5xGUxEWSzGlY2r9D1cKjozHmTD8fKY+bRn2T6w/CNnWXAbijqd05rB/S+H7MVfNb3yvb9GRCTcqyz87KCSA27Q2BeXRJU0Z1qdFXtigXasGpk7HFdhlA8PWin1d7BFmV+WIipLHt4</vt:lpwstr>
  </property>
  <property fmtid="{D5CDD505-2E9C-101B-9397-08002B2CF9AE}" pid="46" name="x1ye=48">
    <vt:lpwstr>Dea6pTTab0SkpR9FqioyR7OlRLcO8TxUpLeeC0FcTK5XveuQBw6gGWjxE/5Uyun/v7boEngIWi/oAqFXXQKFEh2UKGPCMqWdtwfBq+foZTl4b5Et1VFgfnZu/NBPR5moQWTQeEE60ANwySFz7tLJ1LALR9Z3MRIto9R3UX/1ndjny/ojtV6YUQo1JjGaPwmzB89zCB4hjuZK0HhMbYoDbUf8PU0s3eiycyUgF7VlzGPVofuH04CdTstO8w0Vsop</vt:lpwstr>
  </property>
  <property fmtid="{D5CDD505-2E9C-101B-9397-08002B2CF9AE}" pid="47" name="x1ye=49">
    <vt:lpwstr>bJRz82J0xU8w8fVXqLAdRFw7kgdYCc9SjLo/dXyVZM0ckhuBaMryKbpwsaF7X/Kda0vf5zDdPLS+bvKo0L0V+Nsd65yAk6fRQwIjCFrqErSgVnggBb0j/AQb5VY3tjLewGVKP87U0+0H+BbX0E2xZsl4l+8DoNSUpS+JiwOR4nZkaB9aw924ZmoyYfJib58W/8pxW1lm7gn4XRgxXuDHXrqNcoPVgRjms7NsAygkC7vVZDyNWJh+t6GJo9VptJY</vt:lpwstr>
  </property>
  <property fmtid="{D5CDD505-2E9C-101B-9397-08002B2CF9AE}" pid="48" name="x1ye=5">
    <vt:lpwstr>T/RHU+BpyKQFXuYfxIQf6qC3BiLYe9xlEpLDRxCdUKSO09V2yozI1UVOmItzA9jTm6dkFyPcApEE2vU0/yZupukesvPYAZaTZGZNk0LGwVAOCmrbCYZsa0TlF7/hAR8NHiltbBszy3Yp1Nc8uWmQby2e3kJhz0fI8Jco0vbzg6R1eEtsdlQ0kMMlvC+sQWIK7wGZoAQ6fZXiy+UVRgA8otmZlD6i22BifdLfwnTCSicAdIPDutWusMjBB/mYfBI</vt:lpwstr>
  </property>
  <property fmtid="{D5CDD505-2E9C-101B-9397-08002B2CF9AE}" pid="49" name="x1ye=50">
    <vt:lpwstr>tn2SB/ThvOZMgCE3KyOhxtKct/6niMB6mD+Y67rvX4fBYCKzmyXxXKHMJj2WrNZ/qHHZOXyMpZyMlfsMMEmh3+ECRvUe2wEpH0wUMwZLoxIUVkou5Y09fQZW+RlfNC9tsADqsvJokv/pQKN0EPdTd39T3PF5/IdJTdoKWaD8GGP31SyHmB0/GXY9/JfwUK4t0rm93vJ81RBCvujh37oYJob0g/BUATb/juQxb4SLg8z5VYRGqOirEdTAoq+QcsY</vt:lpwstr>
  </property>
  <property fmtid="{D5CDD505-2E9C-101B-9397-08002B2CF9AE}" pid="50" name="x1ye=51">
    <vt:lpwstr>mtg8xZImjrJmhnrEKjOfYrHnQNluTTqh9MrROEaD5y50bs79VzsmkoMxcKTY5tkwiq9vgtRrXwuzKWS9DcdLqQ0wS6lJwv7Eyw1KOEVikO2kdt3flrVILROhfAKVMejsR/M5B/69zA1dr0OgNUxsu1uHCsaiaKPBHWlBzX723OP8zo0DKgJWukBdeeAQkmJb363I10rD/HpH7fdCfpL9AqZiob7xnAWtBvSbnSlr7/JQsxlw42geL+sSwgonLsI</vt:lpwstr>
  </property>
  <property fmtid="{D5CDD505-2E9C-101B-9397-08002B2CF9AE}" pid="51" name="x1ye=52">
    <vt:lpwstr>UlvnSqTEBww3Hs6z3TqkdlTxKgR23GJrh06p9RMVkh0LSjZSGWNQdiPYwdWONRjuIvgaXkf4rx7nDGd6pU61njRFKHCpyv1Ni8HiE+K36m0sE5MsjZngB+cUIrj60OXeKU5I46ENtk0vDrUiLtBXa6b9ZEDutq86SkjU8A6ujzcKWY5Mo/hoEKK77z/kVrlqZWN/K1kOvd2aObWJVumCwDguIl2X0sirtsEXIl0Hps3+1CxBlwbHIAFX4nCtyMC</vt:lpwstr>
  </property>
  <property fmtid="{D5CDD505-2E9C-101B-9397-08002B2CF9AE}" pid="52" name="x1ye=53">
    <vt:lpwstr>Uu+nrkcASYtrryaYC0HMHhIDpq+PPHBkDXm2ebv9/9/GsbqLCjWLeazaWGPSR6VuyEPnoug+J+KawAWq71ITfXnKcIrwpfFE0xKbDEV1OB7ZxTZZtwR0wA8PKij4OaXKggM68pBOK28bBdw5+DeKPzRamPMTEtQgqZcM/xSPeE5JdtO6a1DAIuBtgW9xitCa/TyjUMn1lzwQ7FhMLTnWXk8bvtBIXz/mkh0sKc25mOKI7v8FdtYB5BhxRP3uqOo</vt:lpwstr>
  </property>
  <property fmtid="{D5CDD505-2E9C-101B-9397-08002B2CF9AE}" pid="53" name="x1ye=54">
    <vt:lpwstr>zSbS6l1k+8laJHNn7qhkKwscKYfNDty9InPN5mdiAVRG4PFDLHsVEm904WDMiEPxm/mHg2P7B4EYbTk82QlkO/lh5nlpHaDs8Hw3PW9Me8DctuKv7aDsnq+1sU5BeliCLSjRyYU4J2fRRZSRGR9lFosEpZDywFXZDuzg7wq+Gly3llyr3+eWPPfpH11qnhviQelpKRn27BU353+TYK8Uj0kkwjjkWxeOrkm66Rvwk3xEsM8vuG8ZnLZXdMjTXdL</vt:lpwstr>
  </property>
  <property fmtid="{D5CDD505-2E9C-101B-9397-08002B2CF9AE}" pid="54" name="x1ye=55">
    <vt:lpwstr>bpi/v+3ST/lQe6lWfxJ402d+A9Y32+SjLY6tGA325eHTF1xvfkCftsiYdEC4ccf1FW/CnBZh0RnxAPV76h/M373ynoR+EPDIi7FAbF9iSrFgLtJ1Sntn/aLcWGW71dn+PQH+joNWg73IMF6CwXtg4EaPtH51zYK4YDjzx5yumx+26jEiA/L+KLNEPcGawxlnlBtr0cTUao8ya6yfQTOx3MCuFtjLDuw0jWehoSU0LA0GMB+f1b/x+v8p64y18nM</vt:lpwstr>
  </property>
  <property fmtid="{D5CDD505-2E9C-101B-9397-08002B2CF9AE}" pid="55" name="x1ye=56">
    <vt:lpwstr>wA0J5yyziwsd7g53XVvbOyeEAG0bJAllH4SoeM2lME36GHu/M8ygwJEofTqPXDBpGUzIQvrwKcnMdzcN0BVFjqVROpCXZp23WOAwFG17zXBgvWtZBOSQVqS72uhy27md/HbqQ6z1xRGS7ZDvmDEKkLWp6bFfh9MDP1J/DvIdSrXkTbAjeQpLj3lsjp1L75GuGI8kxc98+pqbnRPAQPnVoUtah6kwoLQ2GAe7cs0oosrU9ceow57zqHqZBiAsRX4</vt:lpwstr>
  </property>
  <property fmtid="{D5CDD505-2E9C-101B-9397-08002B2CF9AE}" pid="56" name="x1ye=57">
    <vt:lpwstr>EjMGNlw/MG/5ZUclnyyH3XUx5nRqA/fIx/aFg8Ot2klDrIx67taPyOY7F8SrirA8XNXn2aHHeoLcp34ByvyDWLvvnF7ZJAm1pCTfGkCMiV8h1FQ3RODSiMhJDfeoLH8RTqKbIbxpw2QAxH51427qy/8gNSuXiNK5IkKwgb5NHBXPm5AGepfKUyfE6yhkPyMYAOprwFq7ou3HvEJ+Ix2fY7wDh2KfKnuWY7o2wtIrregqIQ7C2mbT+iNxSlAGNHz</vt:lpwstr>
  </property>
  <property fmtid="{D5CDD505-2E9C-101B-9397-08002B2CF9AE}" pid="57" name="x1ye=58">
    <vt:lpwstr>lMxpf1ZgigtRdiWx7b9fMshecod3sBLRzjbZzISNIxW5V5jbF6XyKzOdo6Cec18MjcYiAGVwrW8S1SfVYsgJpyW0HcLT84VPgYMLsyRaOm4DHde8RBJLYFTlfJd9dcxYy5JCKLHULItECR5xk1V3rA0Vhnk4fSB52f+zPNyu/eqJWT/ljSiiFC7CeSdIrdrOJYflAznDFBKUucFQIXdrpyBM72WUJNSPctSrn2S/Z4c0at40R3Ix0ai+++JG9kx</vt:lpwstr>
  </property>
  <property fmtid="{D5CDD505-2E9C-101B-9397-08002B2CF9AE}" pid="58" name="x1ye=59">
    <vt:lpwstr>HRApZWVyleKgE8ZflfIIlUXOhGhf8VFor+JcWTys53n9MgSgii6V6uLblbf1M1b8CcrSp3PETi9G3U5NASgvMDelgBpx09OkDpoCTf5zufASOWyvDlM1e3vjEHw48vOE65G6nzZbRg/HCOxIeShG/1DF9ei9jcrmXcyF2KafkhzrN8lBrRbjJKfZE2DESwXGcAVpBOuKjhdw9b4UzaRB0rtDU7l0UDYdsEdfVyP74dWiHT3DolCt1GLBKLDgDwn</vt:lpwstr>
  </property>
  <property fmtid="{D5CDD505-2E9C-101B-9397-08002B2CF9AE}" pid="59" name="x1ye=6">
    <vt:lpwstr>imXwIi32dnHDnoV0EbNAkkxNrWKWPzGX60JTrp2vjomN/4CuJDlkVsk7/5Cs4nQ2udRFSD1eW4WJlMvbrkGkuzEZrfKw3tIToWb4eTDOqHRMBF3AwIVg15tsM6aFMrF0cluEyxPEjJqO0RFGcPriRSs70WgOlK341wFSFI5Mju5VKIRNXGMGVNLCGVLWNvmucwyVg67ctMKhBbuawQpS2pHmGr3wUc2wl7Zq6olFEP6LhnvAZUbiPmw18rsUKLo</vt:lpwstr>
  </property>
  <property fmtid="{D5CDD505-2E9C-101B-9397-08002B2CF9AE}" pid="60" name="x1ye=60">
    <vt:lpwstr>4UDwV4uk271peurTU+BY8dHjFNgPOmIth1f9xHJh+OW/QbxEY2czx4Cy0+OM+fioECgctjNuSuxOPhyWp+p++255PBmE7AVbKxSlzNQ1BGuiySRXB190XRrY0EEKmhbn8OEF7TyLtpZvNvTkGYbcp9SyeB0xrvaa6mZhkcizqp+13tn72xDpQkC4G58veLdeE7yENK+9qbJnT+zlWUsD/QGHAzGm1oGAC97q2nYfTo0VWBTQTf1Gq/7r45H+5Gu</vt:lpwstr>
  </property>
  <property fmtid="{D5CDD505-2E9C-101B-9397-08002B2CF9AE}" pid="61" name="x1ye=61">
    <vt:lpwstr>wkPTt+gwf/6DPge3BoEMiT818WXfYtlTs7RaS9Xsr2IqTFt+v5d362fUVoyu9i52FyuPGref0zzYXKeCJ+itSlSGMVB/WlfWL6qy3ia0Z+V/f/RAocTEd0Hs1MbhCv9YixiSnM0QL0TrF/KUXuBJctc/WvNKXZiU/vLq7e1iI6xTZzSDrxXilt8mJFsF1UulCnUkj6/6QEvzGplR+M1pyp6Y2KSGaudXVgDhKiB9DbD4tI0qvvdU3nNmtAGxe6n</vt:lpwstr>
  </property>
  <property fmtid="{D5CDD505-2E9C-101B-9397-08002B2CF9AE}" pid="62" name="x1ye=62">
    <vt:lpwstr>FqXIQ9y5dwpk4BUl309p+usskD9m/80KYrbI+evztA4PPPkz2cfqDKj3XHLNVqzWEJ32Qm/D+jDOJuLtvsyO9cpuwAcmDuNcaHIskhcUkqYj1z+mV0dNQZ4tYKzrPyTJkdQkzabqfsafjmCpnUSI7gtprPI36r7hh3+2wlbO8uuewQuP8NbesT6b3ZzZeS0lP+hnqgR7S92WfnO5DUX4x8BCpctA6wKRDCycKwYsrnKZElGYCTNLVc1qO6wm4oI</vt:lpwstr>
  </property>
  <property fmtid="{D5CDD505-2E9C-101B-9397-08002B2CF9AE}" pid="63" name="x1ye=63">
    <vt:lpwstr>tDc0b50B/lQ+CnczArUEPloeQcytdsH/79fqb+wQfpHoh1j6XVKMT7+pUOsQLP+JC8YOJtGHBSGlzaCakMD5GJIE96Ldwp+5HoI1lCHcSL11/u1F0GU0L1sVPmz3/p8fsmiC72UjzQ+Oftr8EE/blSdJfWjriEFuGo2nsGiJ8lC3ne12gjoLf4bzOm7PfOcu7JarsYzsMsNvKP0a9CByKoGIvusiku7/tlPuS99rTg3YK/inNjglwKmJ16fhPyN</vt:lpwstr>
  </property>
  <property fmtid="{D5CDD505-2E9C-101B-9397-08002B2CF9AE}" pid="64" name="x1ye=64">
    <vt:lpwstr>vlwAJTdn8rZeSBoR7iVV0+TO99exvCPhfKSIJXocMEfeEpTTadURPFPEdqSni+BLf+Gw5/m851qL2lhQ1GdSKT7g+IpB+gsKakf0/z+1NTJNHUe9vGgrViarKggHs9fcpBtmTVwwfgT+xQOvo0OBjvfQePw9jtCf1KAnfOmFMnd1JlbABwoD6tiBcFaXdyFOSUjQvoG2jW0Fxa1e40aBO05QjCXU65SaELg1rmJD9AzkqW9ygSe3Yt3dhRjUbzB</vt:lpwstr>
  </property>
  <property fmtid="{D5CDD505-2E9C-101B-9397-08002B2CF9AE}" pid="65" name="x1ye=65">
    <vt:lpwstr>3X8RkWoz0Q8XNMEWaCFrIA3QZgsCBRJiALUwZPf/L/1iJtDMMfDfzt7NG3lgBax7UABJMo6YpU0QXUmNVjTKkLS/SDrXlK9if2XmTGQeMXy2QLZJNNxSPjT2hQnW3kSjL8vYhrd6i2y7duV+Ct/k4w+XQTVYh/mZMN2iFGuBTd+Ber5E6MoI4YqG6JMW7ZA5P+hEMp1rDsfPQ/A07UdShJj0km3FpDCgBu4MNz4DWrnxd0m2fHG1ywxqZ789xC+</vt:lpwstr>
  </property>
  <property fmtid="{D5CDD505-2E9C-101B-9397-08002B2CF9AE}" pid="66" name="x1ye=66">
    <vt:lpwstr>a40U92szoVFY/Wy1wjW7HroHdfFSMOrh6Hk5R3Kyr4AT208spW8pGHbs/EPm1mMTfnGVvedBGXCakdT4RS4tJKrq9Pp/dfP3YW7xv/slHDucP4gHN2V26e6+5WFDzh07l6tvcHm0o86EaFuNBJsRJxOMexq1FAAj1GvYi3cKeiBqS5fJr0c3wJB0BmgPaXX1qjiMjjAQKf4ovuQvxXsVkk3QrEUHhBDJCLDt4A94vrDLi4u6z+8W+gK92dnHynK</vt:lpwstr>
  </property>
  <property fmtid="{D5CDD505-2E9C-101B-9397-08002B2CF9AE}" pid="67" name="x1ye=67">
    <vt:lpwstr>imsqzuGB9LUr65zLMlTiX9P84adppPNpjbywus4KM6lBaCfig4XgdQU+7pz1YLztDzIP0h64tZVc3ta27yNt0Db3Nm2/hxDbLWzlDnH3j4lEudJF+l4uTHSDd0CFVAbEOonOJGO3rsixuRsU1kXyzO3XPP9bVKrr60TKRjguR4fc0mlVqv9r7TQOvbREGSXuYXwxOTMM2663HmMWiOyl8NlVzRjyhPDilfOLRYSLgaNQM51owbURzbecZpo09/L</vt:lpwstr>
  </property>
  <property fmtid="{D5CDD505-2E9C-101B-9397-08002B2CF9AE}" pid="68" name="x1ye=68">
    <vt:lpwstr>Em3Airr6gVb0Bueb1unHzV9dNgCdfiNzf5X7rRIOhTH/PI5b2VJ0g8Rtd0EPw1xzgy9QEcAY+KXq50spRfGYIqyPuT6Rd+NMcuYmV320KP2QJtznFFqRC1vPGOs8EwuRJjv3f4uwiTbjJQMa37W5XXQSdSJBx+sB0zPRdEC5YqSu86wvhvKRbTUTJKuZ7WW3WlXFOUP/BnTRP1+hpZHLXd3hmcJ980cAkjSoBrPHD1ZRZgnXVs6C9loRB6F8MqG</vt:lpwstr>
  </property>
  <property fmtid="{D5CDD505-2E9C-101B-9397-08002B2CF9AE}" pid="69" name="x1ye=69">
    <vt:lpwstr>TqyezreGt0hlijXhETk7FvqMQBdm9tZHovrnbVD9XnQEPEsRNEKaTgImh1+xOT/zB/vB9qEoNl+Z7Tqrdk9YwWtZ99JnliIjef5vVGgmXkxnQt175tTDXIjswRUQRu8bac0gRwJZuC5BVOYHi6XsHLaUZY0D7ajwGFUX83Muvj/G5b640JF3ixpHadbs9h6MSJFlEkZNcjQ2nQrTUnQP4nZAdvuQtdyTJd4IojKf1adcUL6WWkxiqbJ1xGOqgAW</vt:lpwstr>
  </property>
  <property fmtid="{D5CDD505-2E9C-101B-9397-08002B2CF9AE}" pid="70" name="x1ye=7">
    <vt:lpwstr>qJWazQLKkTI7OkwG99WPj4lE57fuWibwl4H49wu9I5MLXGrnnSoCO3RPvrCZIrnvzkz7UIZBIGzrjJzEW2xjm1EE7II/Ag/Pk72idAJMwO5yhvo0zBrHL+vjSDm6Bwq9iKeQ4SEnQZ9B29Jy4kXReJ0nJUobX+Gns70e77Zr7itxh2bTLwWnbdLv2DBjVkCEda1Oz5JJzV67KzjhNHsw2pMrnVf091HMBNSKK9IdlUV4ZT83FeXF9ry1Ssi9RG2</vt:lpwstr>
  </property>
  <property fmtid="{D5CDD505-2E9C-101B-9397-08002B2CF9AE}" pid="71" name="x1ye=70">
    <vt:lpwstr>fBasSwLUs3YeHmJoJgxuja03zbk4zj+8v9C7wD3eOK+yIpL5gQvq2TDb+p0IK1w7pBNeoJ9Twl49/mChZpLtA/cX9MkFTe4yUZZP8mHrdLYTNtwMLflzUR8OjLreI+FsEkPBam2h0vfsnNcRDnuwE5B3yXE+QzCz69pl1MoUxDGvici6xCeOMycEW7NYPiy9++BNGh73SNL/CL7H3RpYwpxDB9lyVUneePZh10oGRAKfYeaKsHArGpzNLy5yTNj</vt:lpwstr>
  </property>
  <property fmtid="{D5CDD505-2E9C-101B-9397-08002B2CF9AE}" pid="72" name="x1ye=71">
    <vt:lpwstr>jFtkaGb7T7jjSqpcidpaTKMvr0QxSGJHkoz/yWqwzarzaWIxoqWafXskFcQUsiW3G70aSN4A25oS1uPV0zH1YKfiZJdyzlU+pbLPdo5OFG/Ui8XnWc3DCDU8Zvs3srEASGaLLOw/smTXZsA4WA2ZAeT4X1M8XZuk6C3EVmxWhEsrMia8pbSfBbdUn9UXob37SGfSp+hKwEa048PtwhICUIdlmmpk5QHvns8d2+zhIN7IM4bbcaPGz8JWN0YYGr1</vt:lpwstr>
  </property>
  <property fmtid="{D5CDD505-2E9C-101B-9397-08002B2CF9AE}" pid="73" name="x1ye=72">
    <vt:lpwstr>614JHJ6mVQ3dX5pi9oVTvgow9gv82KUbGTtwVOzrxU1gD7onIHEx34oeis0h2kr+wWDQMfJlLiCpB/mNUBjSPipVguC6AH46VMV9kKnOLsy8WS+adVOcvGRS8Y8rEcLvBEkqNJI7PwyoxbVe4wJV2pef/X2r1PvBxrCCV+2E7DMlWqIgS1VHUAj/NmTqKvcu9nbePGTMe9uxZTXT1cwS3b2koUg1lGSWpzkl+yb+GUJ5REs968yz+XYlDJMyv79</vt:lpwstr>
  </property>
  <property fmtid="{D5CDD505-2E9C-101B-9397-08002B2CF9AE}" pid="74" name="x1ye=73">
    <vt:lpwstr>VGRmnL5U3TH1gjVSSf1nWpiNaQ3XvZ4aPcFYTAForHsWoVcZIT3ok9Bk9lDhYFSC02cxwePhuRYpF9cCwyQSV57Do4I9R4hWptkequBACJAgrNf11sCxejL9dfBP10Sc6xIleB3IU5B7nzUy0csV4L2uGR+Lh04G0SrxXwJqOJtyYV9P0mt+ea1sybspNX5hx3Q+xSpwi4ZYNLZzTsEQbhSo1wCVFoOYt4nzEcYOx1XPXlL8AZAbQT6hXL6oyrd</vt:lpwstr>
  </property>
  <property fmtid="{D5CDD505-2E9C-101B-9397-08002B2CF9AE}" pid="75" name="x1ye=74">
    <vt:lpwstr>o3CgorWdhkweyKOkIR6O1M2FAPiZJMlefJhHkgb1l5IevgUN9zYewRz0h6wtWVDwdZUiXf54KKbRH4f/v4ImRnhoi6PaJDnwUm/gaj0RQldWtgxR5uwkzFL0eR29UBo8AlJfxT3BGtf+TX671HOut90q1Xw1S+I2QoW55imRXSWJbGKMXx9VXMoheh4k9gt1lPLn5eL8KO4xhyXoXURLKi4zFqzbusG3ig7iGAYXWilwWXmnxI0tXNSP6i0t3GM</vt:lpwstr>
  </property>
  <property fmtid="{D5CDD505-2E9C-101B-9397-08002B2CF9AE}" pid="76" name="x1ye=75">
    <vt:lpwstr>g+et6eerAEf+x7GOiKruKGaRp+aarIfE/w1anHpMqFtq5/EwXsY/eovzVg/AE9B9uXeosd3t2bJvgRg7MjkmqHmUiAo9jcFY0EWjRnqxIt3hhUyRvxwYJ7U/quQXx+FFqJ9edyri4hRDA7sSwLGMa5Xi156Ca0NYbIhEdTYCo+Wupj2lLTG87MANC21fV5fsdMIKSAp68OjEYNXv6Ghx7WWw97I3rbJeZv7qpCwHVnvKjcbhZva4sG+mObYpVzd</vt:lpwstr>
  </property>
  <property fmtid="{D5CDD505-2E9C-101B-9397-08002B2CF9AE}" pid="77" name="x1ye=76">
    <vt:lpwstr>GuixZmbo06rzK0o8KDydsl6KEqAtwDZJR/IK3goYqsUZi80AEfq7aBEFyD2ZiX9IE+rjL4tZR7ATbx8DRkycU+11uZF0gfEM9WJvg1u+7W0Ziyp9n28aeGtOjYRIZp1oZEib7COnfelmX06m3keJ7QO98ApiEZKcPxkBX4knOpR7/LlxVe7NPCf6oiOgeVWEkEXp1zcJqLZYzKBw3CDOZq9Zifs4sEnPpl7xULKkYbqp6OiNyOntF5U7Oc0UqUS</vt:lpwstr>
  </property>
  <property fmtid="{D5CDD505-2E9C-101B-9397-08002B2CF9AE}" pid="78" name="x1ye=77">
    <vt:lpwstr>nhKJi3jF/bpJLQWgfWPLjxPRv3YgD0k2v39Se7LeOYXFeo+0DBGeWh/jZN7YyZzpfHYapEOWdImavnHz9cAhcFTiY6al9fOH2Z/50UacKaUkc8zO7NczqzlJFHhN2oF6n9sZWxz7YlrCHvdcSoQoJlQghsu/vaNMLhWdoGK1xLm+WhDT2OoW7IYtrV3qnYdeUyHYPQWvDUghe+DCbi84EQ9nUQqpPhUaSeYXG4IZBsz/huZF9vXQoTI6ZxWYDrA</vt:lpwstr>
  </property>
  <property fmtid="{D5CDD505-2E9C-101B-9397-08002B2CF9AE}" pid="79" name="x1ye=78">
    <vt:lpwstr>gUDVP4vKDflVXiAaufP+zR/0SVVcObMPXWyb/553t78wnW6Yd+ePY32sXw9X9ZpnmU9OTHwVqM9SRavXTiaushYPruftvsaSW6gKqvDYk+Hx9bhPwowr8x37c7hzuky11MXCNBoVvWpOxn7nSMDnJjTLXvbOWhToLreMcw0QzqCUsTHtBbOeQSCeH0RcMf72ep3RsuZTFt/oFNbeM+xOj9WvQG4GoIZOi19rV2g1cimYEK1yBjFrnq0svL5VEBa</vt:lpwstr>
  </property>
  <property fmtid="{D5CDD505-2E9C-101B-9397-08002B2CF9AE}" pid="80" name="x1ye=79">
    <vt:lpwstr>usq2ZMfDBTzArN1nrpfOKSOBADI0bRIqx+Ov30QAMbmOfOgHrmRd3PZE5hPpDl4LcT8gaxGYAHtdwXDyj7OE55fN7zNAEkceIbdjAxSkdz6bW5REHvFIcByOtMi29Wl70u1FshnpNfp7u87UtqEhOzazKMhBXOY5ZpCAXcKLq3TRFzhDAAGCKtUHnQH3etb+EOYMX4Kx7WEvshBVZSPguiOM3OUi7kSMj6O4PfF4GwH7jbAh7ejQAxnK2TrzDxc</vt:lpwstr>
  </property>
  <property fmtid="{D5CDD505-2E9C-101B-9397-08002B2CF9AE}" pid="81" name="x1ye=8">
    <vt:lpwstr>pq0vdBhB/YKUAyjc87mMy/KwTM6p6IPLUk59FH/EtQNIg9fxI2laczXSkMcICbeF0JcFxEBW45EFsd66vI5KvF/R+CWIdvHbp8YAPIJNmSz52R5JHVvTnU0zXwiutqW8Fb62AzHyfvOr8R+HRf6Nql4UZVSSI/93Brx5puAwVPOsHuJ9KC0VaYEx9zIbaNNgjRUWWdxgVgQqeuG9+FDisKi0EAjszFVDlU+OU4CqN3RuJ+RrtsvUeYbM+nuPV7E</vt:lpwstr>
  </property>
  <property fmtid="{D5CDD505-2E9C-101B-9397-08002B2CF9AE}" pid="82" name="x1ye=80">
    <vt:lpwstr>m7+zaf/9BzqREovMTgAA</vt:lpwstr>
  </property>
  <property fmtid="{D5CDD505-2E9C-101B-9397-08002B2CF9AE}" pid="83" name="x1ye=9">
    <vt:lpwstr>M87hrUEEgUyaGgb8j/Tse4AO8MKNyHeBdkl/XgD90XEnOYM9hiYyIIH4FT6oY4U77YL1FYuyohJC0X8BH1SJKBhH8KLIR19I3THPDq1JRM4QoZkmCJh5CmuIzSdVwKKTqTNXN9V1YI0YgOoiwEjElGyjE/5VCsGwvPgrOyaFwoTn5Ld7RjaYOTyBrKF1bcZWjIMysoO8Cn6FP5E8OKOLv9Z2eNfM4Hhqr+waTxmtPtRVC2nxnyjHNxDcsosIuGP</vt:lpwstr>
  </property>
  <property fmtid="{D5CDD505-2E9C-101B-9397-08002B2CF9AE}" pid="84" name="MSIP_Label_ea60d57e-af5b-4752-ac57-3e4f28ca11dc_Enabled">
    <vt:lpwstr>true</vt:lpwstr>
  </property>
  <property fmtid="{D5CDD505-2E9C-101B-9397-08002B2CF9AE}" pid="85" name="MSIP_Label_ea60d57e-af5b-4752-ac57-3e4f28ca11dc_SetDate">
    <vt:lpwstr>2021-03-08T06:55:20Z</vt:lpwstr>
  </property>
  <property fmtid="{D5CDD505-2E9C-101B-9397-08002B2CF9AE}" pid="86" name="MSIP_Label_ea60d57e-af5b-4752-ac57-3e4f28ca11dc_Method">
    <vt:lpwstr>Standard</vt:lpwstr>
  </property>
  <property fmtid="{D5CDD505-2E9C-101B-9397-08002B2CF9AE}" pid="87" name="MSIP_Label_ea60d57e-af5b-4752-ac57-3e4f28ca11dc_Name">
    <vt:lpwstr>ea60d57e-af5b-4752-ac57-3e4f28ca11dc</vt:lpwstr>
  </property>
  <property fmtid="{D5CDD505-2E9C-101B-9397-08002B2CF9AE}" pid="88" name="MSIP_Label_ea60d57e-af5b-4752-ac57-3e4f28ca11dc_SiteId">
    <vt:lpwstr>36da45f1-dd2c-4d1f-af13-5abe46b99921</vt:lpwstr>
  </property>
  <property fmtid="{D5CDD505-2E9C-101B-9397-08002B2CF9AE}" pid="89" name="MSIP_Label_ea60d57e-af5b-4752-ac57-3e4f28ca11dc_ActionId">
    <vt:lpwstr>3304e802-b307-431b-a7dc-69be8e3e1312</vt:lpwstr>
  </property>
  <property fmtid="{D5CDD505-2E9C-101B-9397-08002B2CF9AE}" pid="90" name="MSIP_Label_ea60d57e-af5b-4752-ac57-3e4f28ca11dc_ContentBits">
    <vt:lpwstr>0</vt:lpwstr>
  </property>
</Properties>
</file>